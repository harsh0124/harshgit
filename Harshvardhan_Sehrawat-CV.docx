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684E49C" w14:textId="139DE0C3" w:rsidR="00BC6D04" w:rsidRPr="000008AE" w:rsidRDefault="005D38AC">
      <w:pPr>
        <w:pStyle w:val="documentname"/>
        <w:pBdr>
          <w:bottom w:val="none" w:sz="0" w:space="0" w:color="auto"/>
        </w:pBdr>
        <w:rPr>
          <w:rFonts w:ascii="Century Gothic" w:eastAsia="Century Gothic" w:hAnsi="Century Gothic" w:cs="Century Gothic"/>
          <w:sz w:val="56"/>
          <w:szCs w:val="56"/>
        </w:rPr>
      </w:pPr>
      <w:r>
        <w:rPr>
          <w:rStyle w:val="span"/>
          <w:rFonts w:ascii="Century Gothic" w:eastAsia="Century Gothic" w:hAnsi="Century Gothic" w:cs="Century Gothic"/>
          <w:sz w:val="56"/>
          <w:szCs w:val="56"/>
        </w:rPr>
        <w:t>Harshvardhan</w:t>
      </w:r>
      <w:r w:rsidR="00F068BD">
        <w:rPr>
          <w:rStyle w:val="span"/>
          <w:rFonts w:ascii="Century Gothic" w:eastAsia="Century Gothic" w:hAnsi="Century Gothic" w:cs="Century Gothic"/>
          <w:sz w:val="56"/>
          <w:szCs w:val="56"/>
        </w:rPr>
        <w:t xml:space="preserve">                                   </w:t>
      </w:r>
      <w:r w:rsidR="009A6782">
        <w:rPr>
          <w:rFonts w:ascii="Century Gothic" w:eastAsia="Century Gothic" w:hAnsi="Century Gothic" w:cs="Century Gothic"/>
          <w:noProof/>
          <w:sz w:val="56"/>
          <w:szCs w:val="56"/>
        </w:rPr>
        <w:drawing>
          <wp:inline distT="0" distB="0" distL="0" distR="0" wp14:anchorId="330271F0" wp14:editId="349DAC64">
            <wp:extent cx="495055" cy="585066"/>
            <wp:effectExtent l="0" t="0" r="0" b="0"/>
            <wp:docPr id="2" name="Picture 1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60" cy="59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FD49" w14:textId="277F9133" w:rsidR="00BC6D04" w:rsidRPr="000008AE" w:rsidRDefault="00E239A8">
      <w:pPr>
        <w:pStyle w:val="documentresumeTitle"/>
        <w:rPr>
          <w:rFonts w:ascii="Century Gothic" w:eastAsia="Century Gothic" w:hAnsi="Century Gothic" w:cs="Century Gothic"/>
          <w:sz w:val="28"/>
          <w:szCs w:val="28"/>
        </w:rPr>
      </w:pPr>
      <w:r>
        <w:rPr>
          <w:rFonts w:ascii="Century Gothic" w:eastAsia="Century Gothic" w:hAnsi="Century Gothic" w:cs="Century Gothic"/>
          <w:sz w:val="28"/>
          <w:szCs w:val="28"/>
        </w:rPr>
        <w:t xml:space="preserve">Linux </w:t>
      </w:r>
      <w:r w:rsidR="005D38AC">
        <w:rPr>
          <w:rFonts w:ascii="Century Gothic" w:eastAsia="Century Gothic" w:hAnsi="Century Gothic" w:cs="Century Gothic"/>
          <w:sz w:val="28"/>
          <w:szCs w:val="28"/>
        </w:rPr>
        <w:t>Administrator</w:t>
      </w:r>
    </w:p>
    <w:tbl>
      <w:tblPr>
        <w:tblStyle w:val="documentaddress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640"/>
        <w:gridCol w:w="5640"/>
      </w:tblGrid>
      <w:tr w:rsidR="00BC6D04" w14:paraId="00B5859C" w14:textId="77777777">
        <w:trPr>
          <w:tblCellSpacing w:w="0" w:type="dxa"/>
        </w:trPr>
        <w:tc>
          <w:tcPr>
            <w:tcW w:w="5640" w:type="dxa"/>
            <w:noWrap/>
            <w:tcMar>
              <w:top w:w="30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Style w:val="documenticonInner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5140"/>
            </w:tblGrid>
            <w:tr w:rsidR="00BC6D04" w:rsidRPr="000008AE" w14:paraId="223F0454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0" w:type="dxa"/>
                    <w:left w:w="0" w:type="dxa"/>
                    <w:bottom w:w="140" w:type="dxa"/>
                    <w:right w:w="0" w:type="dxa"/>
                  </w:tcMar>
                  <w:hideMark/>
                </w:tcPr>
                <w:p w14:paraId="3BFB7E03" w14:textId="77777777" w:rsidR="00BC6D04" w:rsidRPr="000008AE" w:rsidRDefault="00ED62C6">
                  <w:pPr>
                    <w:rPr>
                      <w:rStyle w:val="documentaddressLeft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 w:rsidRPr="000008AE">
                    <w:rPr>
                      <w:rStyle w:val="documenticonRowiconSvg"/>
                      <w:rFonts w:ascii="Century Gothic" w:eastAsia="Century Gothic" w:hAnsi="Century Gothic" w:cs="Century Gothic"/>
                      <w:noProof/>
                      <w:sz w:val="20"/>
                      <w:szCs w:val="20"/>
                    </w:rPr>
                    <w:drawing>
                      <wp:inline distT="0" distB="0" distL="0" distR="0" wp14:anchorId="613F05B5" wp14:editId="49CAE9C3">
                        <wp:extent cx="256669" cy="256289"/>
                        <wp:effectExtent l="0" t="0" r="0" b="0"/>
                        <wp:docPr id="100002" name="Picture 1000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57650574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6669" cy="2562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1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A1DFE2D" w14:textId="5426C47E" w:rsidR="00EC0D42" w:rsidRPr="00EC0D42" w:rsidRDefault="005D38AC" w:rsidP="00EC0D42">
                  <w:pPr>
                    <w:numPr>
                      <w:ilvl w:val="0"/>
                      <w:numId w:val="4"/>
                    </w:numPr>
                    <w:shd w:val="clear" w:color="auto" w:fill="FFFFFF"/>
                    <w:spacing w:line="240" w:lineRule="auto"/>
                    <w:ind w:left="0"/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E1/23 Palam Extension, Sector – 7 Dwa</w:t>
                  </w:r>
                  <w:r w:rsidR="002B6556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r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ka</w:t>
                  </w:r>
                  <w:r w:rsidR="00EC0D42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,</w:t>
                  </w:r>
                </w:p>
                <w:p w14:paraId="2BACE0F6" w14:textId="1970FE15" w:rsidR="00EC0D42" w:rsidRPr="000008AE" w:rsidRDefault="005D38AC" w:rsidP="00EC0D42">
                  <w:pPr>
                    <w:numPr>
                      <w:ilvl w:val="0"/>
                      <w:numId w:val="4"/>
                    </w:numPr>
                    <w:shd w:val="clear" w:color="auto" w:fill="FFFFFF"/>
                    <w:spacing w:line="240" w:lineRule="auto"/>
                    <w:ind w:left="0"/>
                    <w:rPr>
                      <w:rStyle w:val="documenticonRowicoTxt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New Delhi 110010. </w:t>
                  </w:r>
                </w:p>
              </w:tc>
            </w:tr>
          </w:tbl>
          <w:p w14:paraId="6695BE84" w14:textId="77777777" w:rsidR="00BC6D04" w:rsidRPr="000008AE" w:rsidRDefault="00BC6D04">
            <w:pPr>
              <w:rPr>
                <w:vanish/>
                <w:sz w:val="20"/>
                <w:szCs w:val="20"/>
              </w:rPr>
            </w:pPr>
          </w:p>
          <w:tbl>
            <w:tblPr>
              <w:tblStyle w:val="documenticonInner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5140"/>
            </w:tblGrid>
            <w:tr w:rsidR="00BC6D04" w:rsidRPr="000008AE" w14:paraId="6AF892FA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0" w:type="dxa"/>
                    <w:left w:w="0" w:type="dxa"/>
                    <w:bottom w:w="140" w:type="dxa"/>
                    <w:right w:w="0" w:type="dxa"/>
                  </w:tcMar>
                  <w:hideMark/>
                </w:tcPr>
                <w:p w14:paraId="19BAAA0B" w14:textId="77777777" w:rsidR="00BC6D04" w:rsidRPr="000008AE" w:rsidRDefault="00ED62C6">
                  <w:pPr>
                    <w:rPr>
                      <w:rStyle w:val="documentaddressLeft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 w:rsidRPr="000008AE">
                    <w:rPr>
                      <w:rStyle w:val="documenticonRowiconSvg"/>
                      <w:rFonts w:ascii="Century Gothic" w:eastAsia="Century Gothic" w:hAnsi="Century Gothic" w:cs="Century Gothic"/>
                      <w:noProof/>
                      <w:sz w:val="20"/>
                      <w:szCs w:val="20"/>
                    </w:rPr>
                    <w:drawing>
                      <wp:inline distT="0" distB="0" distL="0" distR="0" wp14:anchorId="0876C518" wp14:editId="4F73E8BC">
                        <wp:extent cx="256669" cy="256289"/>
                        <wp:effectExtent l="0" t="0" r="0" b="0"/>
                        <wp:docPr id="100003" name="Picture 1000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8881172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6669" cy="2562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1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91A248A" w14:textId="3FBF74C4" w:rsidR="00BC6D04" w:rsidRPr="000008AE" w:rsidRDefault="00EC0D42">
                  <w:pPr>
                    <w:pStyle w:val="documentasposeztyaddresstable"/>
                    <w:rPr>
                      <w:rStyle w:val="documenticonRowicoTxt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 xml:space="preserve">+91 </w:t>
                  </w:r>
                  <w:r w:rsidR="005D38AC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971</w:t>
                  </w:r>
                  <w:r w:rsidR="00ED62C6" w:rsidRPr="000008AE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-</w:t>
                  </w:r>
                  <w:r w:rsidR="005D38AC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101</w:t>
                  </w:r>
                  <w:r w:rsidR="00ED62C6" w:rsidRPr="000008AE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-00</w:t>
                  </w:r>
                  <w:r w:rsidR="005D38AC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84</w:t>
                  </w:r>
                </w:p>
              </w:tc>
            </w:tr>
          </w:tbl>
          <w:p w14:paraId="5D2B80A6" w14:textId="77777777" w:rsidR="00BC6D04" w:rsidRPr="000008AE" w:rsidRDefault="00BC6D04">
            <w:pPr>
              <w:rPr>
                <w:vanish/>
                <w:sz w:val="20"/>
                <w:szCs w:val="20"/>
              </w:rPr>
            </w:pPr>
          </w:p>
          <w:tbl>
            <w:tblPr>
              <w:tblStyle w:val="documenticonInner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5140"/>
            </w:tblGrid>
            <w:tr w:rsidR="00BC6D04" w:rsidRPr="000008AE" w14:paraId="10D4B37D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0" w:type="dxa"/>
                    <w:left w:w="0" w:type="dxa"/>
                    <w:bottom w:w="140" w:type="dxa"/>
                    <w:right w:w="0" w:type="dxa"/>
                  </w:tcMar>
                  <w:hideMark/>
                </w:tcPr>
                <w:p w14:paraId="68F335A5" w14:textId="77777777" w:rsidR="00BC6D04" w:rsidRPr="000008AE" w:rsidRDefault="00ED62C6">
                  <w:pPr>
                    <w:rPr>
                      <w:rStyle w:val="documentaddressLeft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 w:rsidRPr="000008AE">
                    <w:rPr>
                      <w:rStyle w:val="documenticonRowiconSvg"/>
                      <w:rFonts w:ascii="Century Gothic" w:eastAsia="Century Gothic" w:hAnsi="Century Gothic" w:cs="Century Gothic"/>
                      <w:noProof/>
                      <w:sz w:val="20"/>
                      <w:szCs w:val="20"/>
                    </w:rPr>
                    <w:drawing>
                      <wp:inline distT="0" distB="0" distL="0" distR="0" wp14:anchorId="2CB444EC" wp14:editId="1AC4D64C">
                        <wp:extent cx="256669" cy="256289"/>
                        <wp:effectExtent l="0" t="0" r="0" b="0"/>
                        <wp:docPr id="100004" name="Picture 1000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8413424" name="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6669" cy="2562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1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55DF6DF" w14:textId="1CE27687" w:rsidR="00BC6D04" w:rsidRPr="000008AE" w:rsidRDefault="005D38AC">
                  <w:pPr>
                    <w:pStyle w:val="documentasposeztyaddresstable"/>
                    <w:rPr>
                      <w:rStyle w:val="documenticonRowicoTxt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Sehrawat3</w:t>
                  </w:r>
                  <w:r w:rsidR="00ED62C6" w:rsidRPr="000008AE">
                    <w:rPr>
                      <w:rStyle w:val="span"/>
                      <w:rFonts w:ascii="Century Gothic" w:eastAsia="Century Gothic" w:hAnsi="Century Gothic" w:cs="Century Gothic"/>
                      <w:sz w:val="20"/>
                      <w:szCs w:val="20"/>
                    </w:rPr>
                    <w:t>@gmail.com</w:t>
                  </w:r>
                </w:p>
              </w:tc>
            </w:tr>
          </w:tbl>
          <w:p w14:paraId="4AF67A28" w14:textId="77777777" w:rsidR="00BC6D04" w:rsidRDefault="00BC6D04">
            <w:pPr>
              <w:rPr>
                <w:rStyle w:val="documentaddressLeft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  <w:tc>
          <w:tcPr>
            <w:tcW w:w="5640" w:type="dxa"/>
            <w:noWrap/>
            <w:tcMar>
              <w:top w:w="30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Style w:val="documenticonInnerTable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500"/>
              <w:gridCol w:w="5140"/>
            </w:tblGrid>
            <w:tr w:rsidR="00BC6D04" w14:paraId="632DBCBD" w14:textId="77777777">
              <w:trPr>
                <w:tblCellSpacing w:w="0" w:type="dxa"/>
              </w:trPr>
              <w:tc>
                <w:tcPr>
                  <w:tcW w:w="500" w:type="dxa"/>
                  <w:tcMar>
                    <w:top w:w="0" w:type="dxa"/>
                    <w:left w:w="0" w:type="dxa"/>
                    <w:bottom w:w="140" w:type="dxa"/>
                    <w:right w:w="0" w:type="dxa"/>
                  </w:tcMar>
                  <w:hideMark/>
                </w:tcPr>
                <w:p w14:paraId="6CB92FC3" w14:textId="77777777" w:rsidR="00BC6D04" w:rsidRDefault="00BC6D04">
                  <w:pPr>
                    <w:rPr>
                      <w:rStyle w:val="documentaddressRight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51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76A46E0" w14:textId="77777777" w:rsidR="00BC6D04" w:rsidRPr="000008AE" w:rsidRDefault="00BC6D04">
                  <w:pPr>
                    <w:pStyle w:val="documentasposeztyaddresstable"/>
                    <w:rPr>
                      <w:rStyle w:val="documenticonRowicoTxt"/>
                      <w:rFonts w:ascii="Century Gothic" w:eastAsia="Century Gothic" w:hAnsi="Century Gothic" w:cs="Century Gothic"/>
                      <w:sz w:val="20"/>
                      <w:szCs w:val="20"/>
                    </w:rPr>
                  </w:pPr>
                </w:p>
              </w:tc>
            </w:tr>
          </w:tbl>
          <w:p w14:paraId="6CAE95CB" w14:textId="77777777" w:rsidR="00BC6D04" w:rsidRDefault="00BC6D04">
            <w:pPr>
              <w:rPr>
                <w:rStyle w:val="documentaddressRight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14:paraId="4ED364B3" w14:textId="30A33468" w:rsidR="00BC6D04" w:rsidRDefault="00ED62C6">
      <w:pPr>
        <w:pStyle w:val="p"/>
        <w:spacing w:before="400" w:line="320" w:lineRule="atLeast"/>
        <w:rPr>
          <w:rFonts w:ascii="Century Gothic" w:eastAsia="Century Gothic" w:hAnsi="Century Gothic" w:cs="Century Gothic"/>
          <w:sz w:val="20"/>
          <w:szCs w:val="20"/>
        </w:rPr>
      </w:pPr>
      <w:r w:rsidRPr="000008AE">
        <w:rPr>
          <w:rFonts w:ascii="Century Gothic" w:eastAsia="Century Gothic" w:hAnsi="Century Gothic" w:cs="Century Gothic"/>
          <w:sz w:val="20"/>
          <w:szCs w:val="20"/>
        </w:rPr>
        <w:t>Experienced Linux Administrator</w:t>
      </w:r>
      <w:r w:rsidR="001763C6">
        <w:rPr>
          <w:rFonts w:ascii="Century Gothic" w:eastAsia="Century Gothic" w:hAnsi="Century Gothic" w:cs="Century Gothic"/>
          <w:sz w:val="20"/>
          <w:szCs w:val="20"/>
        </w:rPr>
        <w:t>,</w:t>
      </w:r>
      <w:r w:rsidRPr="000008AE">
        <w:rPr>
          <w:rFonts w:ascii="Century Gothic" w:eastAsia="Century Gothic" w:hAnsi="Century Gothic" w:cs="Century Gothic"/>
          <w:sz w:val="20"/>
          <w:szCs w:val="20"/>
        </w:rPr>
        <w:t xml:space="preserve"> familiar with user support and root cause analysis. Advanced knowledge of </w:t>
      </w:r>
      <w:r w:rsidR="00E239A8">
        <w:rPr>
          <w:rFonts w:ascii="Century Gothic" w:eastAsia="Century Gothic" w:hAnsi="Century Gothic" w:cs="Century Gothic"/>
          <w:sz w:val="20"/>
          <w:szCs w:val="20"/>
        </w:rPr>
        <w:t>Administrating linux,</w:t>
      </w:r>
      <w:r w:rsidR="00F752E7">
        <w:rPr>
          <w:rFonts w:ascii="Century Gothic" w:eastAsia="Century Gothic" w:hAnsi="Century Gothic" w:cs="Century Gothic"/>
          <w:sz w:val="20"/>
          <w:szCs w:val="20"/>
        </w:rPr>
        <w:t xml:space="preserve"> cloud,</w:t>
      </w:r>
      <w:r w:rsidR="00E239A8">
        <w:rPr>
          <w:rFonts w:ascii="Century Gothic" w:eastAsia="Century Gothic" w:hAnsi="Century Gothic" w:cs="Century Gothic"/>
          <w:sz w:val="20"/>
          <w:szCs w:val="20"/>
        </w:rPr>
        <w:t xml:space="preserve"> </w:t>
      </w:r>
      <w:r w:rsidRPr="000008AE">
        <w:rPr>
          <w:rFonts w:ascii="Century Gothic" w:eastAsia="Century Gothic" w:hAnsi="Century Gothic" w:cs="Century Gothic"/>
          <w:sz w:val="20"/>
          <w:szCs w:val="20"/>
        </w:rPr>
        <w:t xml:space="preserve">Vmware , and </w:t>
      </w:r>
      <w:r w:rsidR="00E14869">
        <w:rPr>
          <w:rFonts w:ascii="Century Gothic" w:eastAsia="Century Gothic" w:hAnsi="Century Gothic" w:cs="Century Gothic"/>
          <w:sz w:val="20"/>
          <w:szCs w:val="20"/>
        </w:rPr>
        <w:t>I</w:t>
      </w:r>
      <w:r w:rsidRPr="000008AE">
        <w:rPr>
          <w:rFonts w:ascii="Century Gothic" w:eastAsia="Century Gothic" w:hAnsi="Century Gothic" w:cs="Century Gothic"/>
          <w:sz w:val="20"/>
          <w:szCs w:val="20"/>
        </w:rPr>
        <w:t>nfrastructure operations and dedication to see issues through to end. Critical thinking with extensive understanding of high availability architecture and concepts. Purpose-driven professional with capacity to be strong team player plus work effectively independently.</w:t>
      </w:r>
    </w:p>
    <w:p w14:paraId="6B2F95D4" w14:textId="77777777" w:rsidR="00BC6D04" w:rsidRDefault="00BC6D04">
      <w:pPr>
        <w:spacing w:line="400" w:lineRule="exact"/>
      </w:pP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BC6D04" w14:paraId="4165BEA4" w14:textId="77777777">
        <w:trPr>
          <w:tblCellSpacing w:w="0" w:type="dxa"/>
        </w:trPr>
        <w:tc>
          <w:tcPr>
            <w:tcW w:w="600" w:type="dxa"/>
            <w:shd w:val="clear" w:color="auto" w:fill="252932"/>
            <w:noWrap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B93D057" w14:textId="77777777" w:rsidR="00BC6D04" w:rsidRPr="000008AE" w:rsidRDefault="00ED62C6">
            <w:pPr>
              <w:pStyle w:val="documentsectionheadingIcon"/>
              <w:spacing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8"/>
                <w:szCs w:val="28"/>
              </w:rPr>
            </w:pPr>
            <w:r w:rsidRPr="000008AE"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0C5DDCCE" wp14:editId="07EC9159">
                  <wp:extent cx="380250" cy="379688"/>
                  <wp:effectExtent l="0" t="0" r="0" b="0"/>
                  <wp:docPr id="100006" name="Picture 100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58131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50" cy="379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0AC69DB" w14:textId="77777777" w:rsidR="00BC6D04" w:rsidRPr="000008AE" w:rsidRDefault="00ED62C6">
            <w:pPr>
              <w:pStyle w:val="documentsectionsectiontitle"/>
              <w:spacing w:before="8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28"/>
                <w:szCs w:val="28"/>
              </w:rPr>
            </w:pPr>
            <w:r w:rsidRPr="000008AE"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28"/>
                <w:szCs w:val="28"/>
              </w:rPr>
              <w:t>Skills</w:t>
            </w:r>
          </w:p>
        </w:tc>
      </w:tr>
    </w:tbl>
    <w:p w14:paraId="774F6960" w14:textId="60FC3492" w:rsidR="00BC6D04" w:rsidRDefault="00B33483" w:rsidP="009874D7">
      <w:pPr>
        <w:pStyle w:val="documentsinglecolumn"/>
        <w:spacing w:before="100" w:line="240" w:lineRule="auto"/>
        <w:ind w:left="2560"/>
        <w:rPr>
          <w:rStyle w:val="documentratingfieldp"/>
          <w:rFonts w:ascii="Century Gothic" w:eastAsia="Century Gothic" w:hAnsi="Century Gothic" w:cs="Century Gothic"/>
          <w:sz w:val="20"/>
          <w:szCs w:val="20"/>
        </w:rPr>
      </w:pPr>
      <w:r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 xml:space="preserve">Linux </w:t>
      </w:r>
      <w:r w:rsidR="00562BF8"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 xml:space="preserve">(RHEL, CentOS, Ubuntu), Windows, </w:t>
      </w:r>
      <w:r w:rsidR="005D38AC"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>Suse</w:t>
      </w:r>
      <w:r w:rsidR="007D3747"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>.</w:t>
      </w:r>
    </w:p>
    <w:p w14:paraId="373B981B" w14:textId="77777777" w:rsidR="0043628C" w:rsidRDefault="0043628C" w:rsidP="009874D7">
      <w:pPr>
        <w:pStyle w:val="documentsinglecolumn"/>
        <w:spacing w:before="100" w:line="240" w:lineRule="auto"/>
        <w:ind w:left="2560"/>
        <w:rPr>
          <w:rStyle w:val="documentratingfieldp"/>
          <w:rFonts w:ascii="Century Gothic" w:eastAsia="Century Gothic" w:hAnsi="Century Gothic" w:cs="Century Gothic"/>
          <w:sz w:val="20"/>
          <w:szCs w:val="20"/>
        </w:rPr>
      </w:pPr>
      <w:r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>Managing Physical and Virtual Servers.</w:t>
      </w:r>
    </w:p>
    <w:p w14:paraId="0D66B813" w14:textId="3E77E9D6" w:rsidR="0008039D" w:rsidRDefault="0008039D" w:rsidP="009874D7">
      <w:pPr>
        <w:pStyle w:val="documentsinglecolumn"/>
        <w:spacing w:before="100" w:line="240" w:lineRule="auto"/>
        <w:ind w:left="2560"/>
        <w:rPr>
          <w:rStyle w:val="documentratingfieldp"/>
          <w:rFonts w:ascii="Century Gothic" w:eastAsia="Century Gothic" w:hAnsi="Century Gothic" w:cs="Century Gothic"/>
          <w:sz w:val="20"/>
          <w:szCs w:val="20"/>
        </w:rPr>
      </w:pPr>
      <w:r w:rsidRPr="000008AE"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>Server</w:t>
      </w:r>
      <w:r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>’s</w:t>
      </w:r>
      <w:r w:rsidRPr="000008AE"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 xml:space="preserve"> patching</w:t>
      </w:r>
      <w:r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 xml:space="preserve"> using yum, </w:t>
      </w:r>
      <w:r w:rsidR="005D38AC"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 xml:space="preserve">AWS SSM, </w:t>
      </w:r>
      <w:r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>Satellite, BigFix and ansible.</w:t>
      </w:r>
    </w:p>
    <w:p w14:paraId="38B07337" w14:textId="76F28C2F" w:rsidR="0008039D" w:rsidRPr="000008AE" w:rsidRDefault="0008039D" w:rsidP="009874D7">
      <w:pPr>
        <w:pStyle w:val="documentsinglecolumn"/>
        <w:spacing w:before="100" w:line="240" w:lineRule="auto"/>
        <w:ind w:left="2560"/>
        <w:rPr>
          <w:rFonts w:ascii="Century Gothic" w:eastAsia="Century Gothic" w:hAnsi="Century Gothic" w:cs="Century Gothic"/>
          <w:sz w:val="20"/>
          <w:szCs w:val="20"/>
        </w:rPr>
      </w:pPr>
      <w:r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>M</w:t>
      </w:r>
      <w:r w:rsidRPr="000008AE"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>onitoring</w:t>
      </w:r>
      <w:r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 xml:space="preserve"> infra with </w:t>
      </w:r>
      <w:r w:rsidR="005D38AC"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>Nagios , MS SCOM</w:t>
      </w:r>
      <w:r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 xml:space="preserve">. </w:t>
      </w:r>
    </w:p>
    <w:p w14:paraId="6440D54D" w14:textId="77777777" w:rsidR="0008039D" w:rsidRDefault="0008039D" w:rsidP="009874D7">
      <w:pPr>
        <w:pStyle w:val="documentsinglecolumn"/>
        <w:spacing w:before="100" w:line="240" w:lineRule="auto"/>
        <w:ind w:left="2560"/>
        <w:rPr>
          <w:rStyle w:val="documentratingfieldp"/>
          <w:rFonts w:ascii="Century Gothic" w:eastAsia="Century Gothic" w:hAnsi="Century Gothic" w:cs="Century Gothic"/>
          <w:sz w:val="20"/>
          <w:szCs w:val="20"/>
        </w:rPr>
      </w:pPr>
      <w:r w:rsidRPr="000008AE"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>Performance management</w:t>
      </w:r>
      <w:r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 xml:space="preserve"> and troubleshooting.</w:t>
      </w:r>
    </w:p>
    <w:p w14:paraId="3511201A" w14:textId="72719595" w:rsidR="0008039D" w:rsidRPr="000008AE" w:rsidRDefault="0008039D" w:rsidP="009874D7">
      <w:pPr>
        <w:pStyle w:val="documentsinglecolumn"/>
        <w:spacing w:before="100" w:line="240" w:lineRule="auto"/>
        <w:ind w:left="2560"/>
        <w:rPr>
          <w:rFonts w:ascii="Century Gothic" w:eastAsia="Century Gothic" w:hAnsi="Century Gothic" w:cs="Century Gothic"/>
          <w:sz w:val="20"/>
          <w:szCs w:val="20"/>
        </w:rPr>
      </w:pPr>
      <w:r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>Managing cloud infra on AWS, Azure, GCP .</w:t>
      </w:r>
    </w:p>
    <w:p w14:paraId="3C8A72E0" w14:textId="3C83219C" w:rsidR="00BC6D04" w:rsidRDefault="0043628C" w:rsidP="009874D7">
      <w:pPr>
        <w:pStyle w:val="documentsinglecolumn"/>
        <w:spacing w:before="100" w:line="240" w:lineRule="auto"/>
        <w:ind w:left="2560"/>
        <w:rPr>
          <w:rStyle w:val="documentratingfieldp"/>
          <w:rFonts w:ascii="Century Gothic" w:eastAsia="Century Gothic" w:hAnsi="Century Gothic" w:cs="Century Gothic"/>
          <w:sz w:val="20"/>
          <w:szCs w:val="20"/>
        </w:rPr>
      </w:pPr>
      <w:r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>Configuration management</w:t>
      </w:r>
      <w:r w:rsidR="003A0900"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 xml:space="preserve"> with Ansible</w:t>
      </w:r>
      <w:r w:rsidR="005D38AC"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 xml:space="preserve">, AWX. </w:t>
      </w:r>
    </w:p>
    <w:p w14:paraId="091E860A" w14:textId="77777777" w:rsidR="0008039D" w:rsidRDefault="0008039D" w:rsidP="009874D7">
      <w:pPr>
        <w:pStyle w:val="documentsinglecolumn"/>
        <w:spacing w:before="100" w:line="240" w:lineRule="auto"/>
        <w:ind w:left="2560"/>
        <w:rPr>
          <w:rStyle w:val="documentratingfieldp"/>
          <w:rFonts w:ascii="Century Gothic" w:eastAsia="Century Gothic" w:hAnsi="Century Gothic" w:cs="Century Gothic"/>
          <w:sz w:val="20"/>
          <w:szCs w:val="20"/>
        </w:rPr>
      </w:pPr>
      <w:r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>Kubernetes Administration.</w:t>
      </w:r>
    </w:p>
    <w:p w14:paraId="54F759CF" w14:textId="66DD0C83" w:rsidR="00BC6D04" w:rsidRDefault="00D20459" w:rsidP="009874D7">
      <w:pPr>
        <w:pStyle w:val="documentsinglecolumn"/>
        <w:spacing w:before="100" w:line="240" w:lineRule="auto"/>
        <w:ind w:left="2560"/>
        <w:rPr>
          <w:rStyle w:val="documentratingfieldp"/>
          <w:rFonts w:ascii="Century Gothic" w:eastAsia="Century Gothic" w:hAnsi="Century Gothic" w:cs="Century Gothic"/>
          <w:sz w:val="20"/>
          <w:szCs w:val="20"/>
        </w:rPr>
      </w:pPr>
      <w:r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 xml:space="preserve">Customer </w:t>
      </w:r>
      <w:r w:rsidR="00405505"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>interaction</w:t>
      </w:r>
      <w:r>
        <w:rPr>
          <w:rStyle w:val="documentratingfieldp"/>
          <w:rFonts w:ascii="Century Gothic" w:eastAsia="Century Gothic" w:hAnsi="Century Gothic" w:cs="Century Gothic"/>
          <w:sz w:val="20"/>
          <w:szCs w:val="20"/>
        </w:rPr>
        <w:t xml:space="preserve"> over call/mail/ticket.</w:t>
      </w:r>
    </w:p>
    <w:p w14:paraId="72BCB24C" w14:textId="77777777" w:rsidR="00BC6D04" w:rsidRDefault="00BC6D04">
      <w:pPr>
        <w:spacing w:line="400" w:lineRule="exact"/>
      </w:pP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BC6D04" w14:paraId="74AC05E7" w14:textId="77777777">
        <w:trPr>
          <w:tblCellSpacing w:w="0" w:type="dxa"/>
        </w:trPr>
        <w:tc>
          <w:tcPr>
            <w:tcW w:w="600" w:type="dxa"/>
            <w:shd w:val="clear" w:color="auto" w:fill="252932"/>
            <w:noWrap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C111574" w14:textId="77777777" w:rsidR="00BC6D04" w:rsidRPr="000008AE" w:rsidRDefault="00ED62C6">
            <w:pPr>
              <w:pStyle w:val="documentsectionheadingIcon"/>
              <w:spacing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8"/>
                <w:szCs w:val="28"/>
              </w:rPr>
            </w:pPr>
            <w:r w:rsidRPr="000008AE"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990B3E3" wp14:editId="5F51D9EA">
                  <wp:extent cx="380250" cy="379688"/>
                  <wp:effectExtent l="0" t="0" r="0" b="0"/>
                  <wp:docPr id="100007" name="Picture 100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5824777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50" cy="379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670E91E" w14:textId="77777777" w:rsidR="00BC6D04" w:rsidRPr="000008AE" w:rsidRDefault="00ED62C6">
            <w:pPr>
              <w:pStyle w:val="documentsectionsectiontitle"/>
              <w:spacing w:before="8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28"/>
                <w:szCs w:val="28"/>
              </w:rPr>
            </w:pPr>
            <w:r w:rsidRPr="000008AE"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28"/>
                <w:szCs w:val="28"/>
              </w:rPr>
              <w:t>Work History</w:t>
            </w:r>
          </w:p>
        </w:tc>
      </w:tr>
    </w:tbl>
    <w:p w14:paraId="066B5F3D" w14:textId="77777777" w:rsidR="00BC6D04" w:rsidRDefault="00BC6D04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E86C7C" w14:paraId="5B346A0E" w14:textId="77777777" w:rsidTr="00BD4232">
        <w:trPr>
          <w:tblCellSpacing w:w="0" w:type="dxa"/>
        </w:trPr>
        <w:tc>
          <w:tcPr>
            <w:tcW w:w="2550" w:type="dxa"/>
            <w:noWrap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6031656D" w14:textId="59FCB6B5" w:rsidR="00E86C7C" w:rsidRDefault="00E86C7C" w:rsidP="00BD4232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202</w:t>
            </w:r>
            <w:r w:rsidR="005D38AC">
              <w:rPr>
                <w:rStyle w:val="txtBold"/>
                <w:rFonts w:ascii="Century Gothic" w:eastAsia="Century Gothic" w:hAnsi="Century Gothic" w:cs="Century Gothic"/>
              </w:rPr>
              <w:t>2</w:t>
            </w:r>
            <w:r>
              <w:rPr>
                <w:rStyle w:val="txtBold"/>
                <w:rFonts w:ascii="Century Gothic" w:eastAsia="Century Gothic" w:hAnsi="Century Gothic" w:cs="Century Gothic"/>
              </w:rPr>
              <w:t xml:space="preserve">-01– </w:t>
            </w:r>
            <w:r w:rsidR="005D38AC">
              <w:rPr>
                <w:rStyle w:val="txtBold"/>
                <w:rFonts w:ascii="Century Gothic" w:eastAsia="Century Gothic" w:hAnsi="Century Gothic" w:cs="Century Gothic"/>
              </w:rPr>
              <w:t>2023-12</w:t>
            </w:r>
          </w:p>
        </w:tc>
        <w:tc>
          <w:tcPr>
            <w:tcW w:w="8730" w:type="dxa"/>
            <w:noWrap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620CDE43" w14:textId="673825B7" w:rsidR="00E86C7C" w:rsidRPr="000008AE" w:rsidRDefault="005D38AC" w:rsidP="00BD4232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  <w:sz w:val="28"/>
                <w:szCs w:val="28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 xml:space="preserve">Lead </w:t>
            </w:r>
            <w:r w:rsidR="00E86C7C"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 xml:space="preserve">Linux </w:t>
            </w: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 xml:space="preserve">Administrator. </w:t>
            </w:r>
            <w:r w:rsidR="00E86C7C"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 xml:space="preserve"> </w:t>
            </w:r>
          </w:p>
          <w:p w14:paraId="22B79E1D" w14:textId="04A98EC4" w:rsidR="00E86C7C" w:rsidRPr="000008AE" w:rsidRDefault="00ED0F92" w:rsidP="00BD4232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0"/>
                <w:szCs w:val="20"/>
              </w:rPr>
              <w:t xml:space="preserve">Vertex Compute System, </w:t>
            </w:r>
            <w:r w:rsidR="00FB5834">
              <w:rPr>
                <w:rStyle w:val="span"/>
                <w:rFonts w:ascii="Century Gothic" w:eastAsia="Century Gothic" w:hAnsi="Century Gothic" w:cs="Century Gothic"/>
                <w:i/>
                <w:iCs/>
                <w:sz w:val="20"/>
                <w:szCs w:val="20"/>
              </w:rPr>
              <w:t>Hydrabad (WFH)</w:t>
            </w:r>
          </w:p>
          <w:p w14:paraId="2C7007E9" w14:textId="073C733F" w:rsidR="00E86C7C" w:rsidRDefault="00843FDE" w:rsidP="00E86C7C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Managing cloud servers</w:t>
            </w:r>
            <w:r w:rsidR="0000793C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, compute service</w:t>
            </w:r>
            <w:r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 (AWS , GCP , Azure)</w:t>
            </w:r>
            <w:r w:rsidR="00E86C7C" w:rsidRPr="00E86C7C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.</w:t>
            </w:r>
          </w:p>
          <w:p w14:paraId="60EC3482" w14:textId="71EEC066" w:rsidR="00E86C7C" w:rsidRPr="00954024" w:rsidRDefault="00E86C7C" w:rsidP="00954024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E86C7C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Interacted directly with </w:t>
            </w:r>
            <w:r w:rsidR="000D7237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Customer</w:t>
            </w:r>
            <w:r w:rsidRPr="00E86C7C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 to diagnose and correct major system issues and address concerns.</w:t>
            </w:r>
            <w:r w:rsidR="00C3575A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 Also consult clients to setup </w:t>
            </w:r>
            <w:r w:rsidR="00DE547A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cloud infra according to their need</w:t>
            </w:r>
            <w:r w:rsidR="00954024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, </w:t>
            </w:r>
          </w:p>
          <w:p w14:paraId="60A74846" w14:textId="371E1418" w:rsidR="00483169" w:rsidRDefault="00DE547A" w:rsidP="00E86C7C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Implement</w:t>
            </w:r>
            <w:r w:rsidR="00D92D86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ing</w:t>
            </w:r>
            <w:r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 and </w:t>
            </w:r>
            <w:r w:rsidR="00D92D86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managing</w:t>
            </w:r>
            <w:r w:rsidR="00A635D9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, </w:t>
            </w:r>
            <w:r w:rsidR="00A635D9" w:rsidRPr="003A2D4A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Server Builds, Rebuilds &amp;</w:t>
            </w:r>
            <w:r w:rsidR="006120CD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  <w:r w:rsidR="006120CD" w:rsidRPr="003A2D4A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Upgrades,</w:t>
            </w:r>
            <w:r w:rsidR="00A635D9" w:rsidRPr="003A2D4A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 Servers </w:t>
            </w:r>
            <w:r w:rsidR="006120CD" w:rsidRPr="003A2D4A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Decommissioning</w:t>
            </w:r>
            <w:r w:rsidR="006120CD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,</w:t>
            </w:r>
            <w:r w:rsidR="00A635D9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 VMware , </w:t>
            </w:r>
            <w:r w:rsidR="001B3124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Physical servers, VM. </w:t>
            </w:r>
          </w:p>
          <w:p w14:paraId="508D3A18" w14:textId="25C98D9D" w:rsidR="00D20459" w:rsidRPr="00BD0F4B" w:rsidRDefault="006120CD" w:rsidP="00BD0F4B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Setup client </w:t>
            </w:r>
            <w:r w:rsidR="00BD0F4B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Ansible </w:t>
            </w:r>
            <w:r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AWX infra, </w:t>
            </w:r>
            <w:r w:rsidR="00DF3AF8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Setup RedHat Repo Server </w:t>
            </w:r>
            <w:r w:rsidR="00D20459" w:rsidRPr="00BD0F4B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</w:p>
          <w:p w14:paraId="54FA847B" w14:textId="5F39E0C7" w:rsidR="00E86C7C" w:rsidRDefault="00E86C7C" w:rsidP="00E86C7C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E86C7C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Led server infrastructure development, quality assurance, stagin</w:t>
            </w:r>
            <w:r w:rsidR="001532D9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g. </w:t>
            </w:r>
          </w:p>
          <w:p w14:paraId="29B953C1" w14:textId="550EF6FE" w:rsidR="00E86C7C" w:rsidRDefault="00E86C7C" w:rsidP="00E86C7C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E86C7C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Provide</w:t>
            </w:r>
            <w:r w:rsidR="00194189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s</w:t>
            </w:r>
            <w:r w:rsidRPr="00E86C7C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  <w:r w:rsidR="009424BD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level 3</w:t>
            </w:r>
            <w:r w:rsidRPr="00E86C7C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 technical support and troubleshooting to internal and external clients.</w:t>
            </w:r>
          </w:p>
          <w:p w14:paraId="45CECA43" w14:textId="3026F135" w:rsidR="00E86C7C" w:rsidRDefault="00E86C7C" w:rsidP="00E86C7C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E86C7C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Install</w:t>
            </w:r>
            <w:r w:rsidR="00357265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ing</w:t>
            </w:r>
            <w:r w:rsidRPr="00E86C7C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, configu</w:t>
            </w:r>
            <w:r w:rsidR="00357265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ring</w:t>
            </w:r>
            <w:r w:rsidRPr="00E86C7C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, </w:t>
            </w:r>
            <w:r w:rsidR="00357265" w:rsidRPr="00E86C7C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test</w:t>
            </w:r>
            <w:r w:rsidR="00357265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ing</w:t>
            </w:r>
            <w:r w:rsidR="00357265" w:rsidRPr="00E86C7C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,</w:t>
            </w:r>
            <w:r w:rsidRPr="00E86C7C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 and maintai</w:t>
            </w:r>
            <w:r w:rsidR="00357265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ning</w:t>
            </w:r>
            <w:r w:rsidRPr="00E86C7C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 operating systems, application software and system management tools.</w:t>
            </w:r>
          </w:p>
          <w:p w14:paraId="06EF3914" w14:textId="77777777" w:rsidR="00E86C7C" w:rsidRPr="00116614" w:rsidRDefault="00E86C7C" w:rsidP="00116614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116614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Quickly learned new skills and applied them to daily tasks, improving efficiency and productivity.</w:t>
            </w:r>
          </w:p>
          <w:p w14:paraId="083BED3F" w14:textId="092894D2" w:rsidR="00D20459" w:rsidRDefault="00116614" w:rsidP="00E86C7C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lastRenderedPageBreak/>
              <w:t>Working on Docker ,</w:t>
            </w:r>
            <w:r w:rsidR="001A37DC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 Managing </w:t>
            </w:r>
            <w:r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 AW</w:t>
            </w:r>
            <w:r w:rsidR="001A37DC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S</w:t>
            </w:r>
            <w:r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 EKS (Kubernetes ) </w:t>
            </w:r>
          </w:p>
          <w:p w14:paraId="1CAC2D60" w14:textId="6FA2C8AF" w:rsidR="001A37DC" w:rsidRDefault="001A37DC" w:rsidP="00E86C7C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MS SCOM monitoring </w:t>
            </w:r>
            <w:r w:rsidR="00546ADD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for linux servers. </w:t>
            </w:r>
          </w:p>
          <w:p w14:paraId="226D6E7D" w14:textId="135690DA" w:rsidR="001B3124" w:rsidRPr="00E86C7C" w:rsidRDefault="001B3124" w:rsidP="001B3124">
            <w:pPr>
              <w:pStyle w:val="documentulli"/>
              <w:pBdr>
                <w:left w:val="none" w:sz="0" w:space="0" w:color="auto"/>
              </w:pBdr>
              <w:spacing w:line="340" w:lineRule="atLeast"/>
              <w:ind w:left="300" w:right="300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</w:tr>
      <w:tr w:rsidR="00BC6D04" w14:paraId="7C3B1E72" w14:textId="77777777">
        <w:trPr>
          <w:tblCellSpacing w:w="0" w:type="dxa"/>
        </w:trPr>
        <w:tc>
          <w:tcPr>
            <w:tcW w:w="2550" w:type="dxa"/>
            <w:noWrap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04D58138" w14:textId="6C13B00A" w:rsidR="00BC6D04" w:rsidRDefault="00ED62C6" w:rsidP="00EC0D42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lastRenderedPageBreak/>
              <w:t>20</w:t>
            </w:r>
            <w:r w:rsidR="00E22551">
              <w:rPr>
                <w:rStyle w:val="txtBold"/>
                <w:rFonts w:ascii="Century Gothic" w:eastAsia="Century Gothic" w:hAnsi="Century Gothic" w:cs="Century Gothic"/>
              </w:rPr>
              <w:t>21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</w:t>
            </w:r>
            <w:r w:rsidR="00E22551">
              <w:rPr>
                <w:rStyle w:val="txtBold"/>
                <w:rFonts w:ascii="Century Gothic" w:eastAsia="Century Gothic" w:hAnsi="Century Gothic" w:cs="Century Gothic"/>
              </w:rPr>
              <w:t>0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1</w:t>
            </w:r>
            <w:r w:rsidR="00EC0D42">
              <w:rPr>
                <w:rStyle w:val="txtBold"/>
                <w:rFonts w:ascii="Century Gothic" w:eastAsia="Century Gothic" w:hAnsi="Century Gothic" w:cs="Century Gothic"/>
              </w:rPr>
              <w:t>–202</w:t>
            </w:r>
            <w:r w:rsidR="00FB5834">
              <w:rPr>
                <w:rStyle w:val="txtBold"/>
                <w:rFonts w:ascii="Century Gothic" w:eastAsia="Century Gothic" w:hAnsi="Century Gothic" w:cs="Century Gothic"/>
              </w:rPr>
              <w:t>2</w:t>
            </w:r>
            <w:r w:rsidR="00EC0D42">
              <w:rPr>
                <w:rStyle w:val="txtBold"/>
                <w:rFonts w:ascii="Century Gothic" w:eastAsia="Century Gothic" w:hAnsi="Century Gothic" w:cs="Century Gothic"/>
              </w:rPr>
              <w:t>-01</w:t>
            </w:r>
          </w:p>
        </w:tc>
        <w:tc>
          <w:tcPr>
            <w:tcW w:w="8730" w:type="dxa"/>
            <w:noWrap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0DCAE490" w14:textId="60F9C976" w:rsidR="00BC6D04" w:rsidRPr="000008AE" w:rsidRDefault="00961E42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  <w:sz w:val="28"/>
                <w:szCs w:val="28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 xml:space="preserve">Lead Linux Administrator  </w:t>
            </w:r>
          </w:p>
          <w:p w14:paraId="3BAF2A06" w14:textId="5977D3DC" w:rsidR="00BC6D04" w:rsidRPr="000008AE" w:rsidRDefault="005E63C8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0"/>
                <w:szCs w:val="20"/>
              </w:rPr>
              <w:t xml:space="preserve">Wipro </w:t>
            </w:r>
            <w:r w:rsidR="00961E42">
              <w:rPr>
                <w:rStyle w:val="span"/>
                <w:rFonts w:ascii="Century Gothic" w:eastAsia="Century Gothic" w:hAnsi="Century Gothic" w:cs="Century Gothic"/>
                <w:i/>
                <w:iCs/>
                <w:sz w:val="20"/>
                <w:szCs w:val="20"/>
              </w:rPr>
              <w:t>Technogies</w:t>
            </w:r>
            <w:r w:rsidR="00ED62C6" w:rsidRPr="000008AE">
              <w:rPr>
                <w:rStyle w:val="span"/>
                <w:rFonts w:ascii="Century Gothic" w:eastAsia="Century Gothic" w:hAnsi="Century Gothic" w:cs="Century Gothic"/>
                <w:i/>
                <w:iCs/>
                <w:sz w:val="20"/>
                <w:szCs w:val="20"/>
              </w:rPr>
              <w:t>, Noida, Uttar Pradesh</w:t>
            </w:r>
          </w:p>
          <w:p w14:paraId="08753620" w14:textId="77777777" w:rsidR="003A2D4A" w:rsidRPr="003A2D4A" w:rsidRDefault="003A2D4A" w:rsidP="00DD4858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3A2D4A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RHV Virtualization, REDHAT RHEL Servers 5, 6 &amp; 7 , Server Builds, Rebuilds &amp;Upgrades , Servers Decommissioning</w:t>
            </w:r>
          </w:p>
          <w:p w14:paraId="45A09151" w14:textId="77777777" w:rsidR="003A2D4A" w:rsidRPr="003A2D4A" w:rsidRDefault="003A2D4A" w:rsidP="00DD4858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3A2D4A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VMware ESXi Management. Servers.</w:t>
            </w:r>
          </w:p>
          <w:p w14:paraId="3BF3B3DB" w14:textId="62E76F56" w:rsidR="003A2D4A" w:rsidRPr="003A2D4A" w:rsidRDefault="003A2D4A" w:rsidP="00DD4858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3A2D4A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User/Group/ accounts provisioning from one server to all </w:t>
            </w:r>
            <w:r w:rsidR="00DE75C2" w:rsidRPr="003A2D4A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server’s</w:t>
            </w:r>
            <w:r w:rsidRPr="003A2D4A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 environment/ sudo rule management. </w:t>
            </w:r>
          </w:p>
          <w:p w14:paraId="0F47B3D3" w14:textId="77777777" w:rsidR="003A2D4A" w:rsidRPr="003A2D4A" w:rsidRDefault="003A2D4A" w:rsidP="00DD4858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3A2D4A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Logical Volume Management, File System Management &amp; Troubleshooting; File system Installation &amp; administration. </w:t>
            </w:r>
          </w:p>
          <w:p w14:paraId="4CCA6245" w14:textId="77777777" w:rsidR="003A2D4A" w:rsidRPr="003A2D4A" w:rsidRDefault="003A2D4A" w:rsidP="00DD4858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3A2D4A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Perform/Execute Firmware/BIOS updates.</w:t>
            </w:r>
          </w:p>
          <w:p w14:paraId="0B28C8E3" w14:textId="77777777" w:rsidR="003A2D4A" w:rsidRDefault="003A2D4A" w:rsidP="00DD4858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3A2D4A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Kubernetes infra mange </w:t>
            </w:r>
          </w:p>
          <w:p w14:paraId="3F5393CE" w14:textId="5D229FAC" w:rsidR="001B3124" w:rsidRPr="003A2D4A" w:rsidRDefault="001B3124" w:rsidP="00DD4858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Apache and MySQL server support. </w:t>
            </w:r>
          </w:p>
          <w:p w14:paraId="36AF5B72" w14:textId="77777777" w:rsidR="003A2D4A" w:rsidRPr="003A2D4A" w:rsidRDefault="003A2D4A" w:rsidP="00DD4858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3A2D4A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AWS infra manage / patching.</w:t>
            </w:r>
          </w:p>
          <w:p w14:paraId="49EC0D7C" w14:textId="30A9FCA8" w:rsidR="00BC6D04" w:rsidRPr="000008AE" w:rsidRDefault="003A2D4A" w:rsidP="00DD4858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3A2D4A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Ticketing tool, ITSAM Remedy, service now.</w:t>
            </w:r>
            <w:r w:rsidR="00ED62C6" w:rsidRPr="000008AE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.</w:t>
            </w:r>
          </w:p>
          <w:p w14:paraId="08181CE0" w14:textId="76859A2C" w:rsidR="00BC6D04" w:rsidRPr="00181D7E" w:rsidRDefault="00ED62C6" w:rsidP="00181D7E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0008AE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Automated and implemented backup and recovery procedures for Linux systems that result in reliable infrastructure ensuring zero data loss</w:t>
            </w:r>
            <w:r w:rsidR="00181D7E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.</w:t>
            </w:r>
            <w:r w:rsidRPr="00181D7E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</w:p>
          <w:p w14:paraId="20186EFB" w14:textId="77777777" w:rsidR="00BC6D04" w:rsidRPr="000008AE" w:rsidRDefault="00ED62C6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0008AE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Monitored automated build and continuous software integration process to drive build/release failure resolution.</w:t>
            </w:r>
          </w:p>
          <w:p w14:paraId="04EF2465" w14:textId="77777777" w:rsidR="00BC6D04" w:rsidRPr="00556461" w:rsidRDefault="00ED62C6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0008AE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Provided Tier 2 and Tier 3 support during semi-critical to critical situations.</w:t>
            </w:r>
          </w:p>
          <w:p w14:paraId="780BEAC9" w14:textId="0B6FB334" w:rsidR="00556461" w:rsidRDefault="00556461" w:rsidP="00DD4858">
            <w:pPr>
              <w:pStyle w:val="documentulli"/>
              <w:spacing w:line="340" w:lineRule="atLeast"/>
              <w:ind w:left="300"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14:paraId="030BFE51" w14:textId="77777777" w:rsidR="00BC6D04" w:rsidRDefault="00BC6D04">
      <w:pPr>
        <w:rPr>
          <w:vanish/>
        </w:rPr>
      </w:pPr>
    </w:p>
    <w:tbl>
      <w:tblPr>
        <w:tblStyle w:val="documentdivparagraph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0"/>
        <w:gridCol w:w="8730"/>
      </w:tblGrid>
      <w:tr w:rsidR="00BC6D04" w14:paraId="39E8F3E0" w14:textId="77777777">
        <w:trPr>
          <w:tblCellSpacing w:w="0" w:type="dxa"/>
        </w:trPr>
        <w:tc>
          <w:tcPr>
            <w:tcW w:w="2550" w:type="dxa"/>
            <w:noWrap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7E28297C" w14:textId="5BE83823" w:rsidR="00BC6D04" w:rsidRDefault="00ED62C6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</w:t>
            </w:r>
            <w:r w:rsidR="007743D9">
              <w:rPr>
                <w:rStyle w:val="txtBold"/>
                <w:rFonts w:ascii="Century Gothic" w:eastAsia="Century Gothic" w:hAnsi="Century Gothic" w:cs="Century Gothic"/>
              </w:rPr>
              <w:t>20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-0</w:t>
            </w:r>
            <w:r w:rsidR="000E334E">
              <w:rPr>
                <w:rStyle w:val="txtBold"/>
                <w:rFonts w:ascii="Century Gothic" w:eastAsia="Century Gothic" w:hAnsi="Century Gothic" w:cs="Century Gothic"/>
              </w:rPr>
              <w:t>7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</w:t>
            </w:r>
            <w:r w:rsidR="00E72BAD">
              <w:rPr>
                <w:rStyle w:val="txtBold"/>
                <w:rFonts w:ascii="Century Gothic" w:eastAsia="Century Gothic" w:hAnsi="Century Gothic" w:cs="Century Gothic"/>
              </w:rPr>
              <w:t>21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-0</w:t>
            </w:r>
            <w:r w:rsidR="00E72BAD">
              <w:rPr>
                <w:rStyle w:val="txtBold"/>
                <w:rFonts w:ascii="Century Gothic" w:eastAsia="Century Gothic" w:hAnsi="Century Gothic" w:cs="Century Gothic"/>
              </w:rPr>
              <w:t>1</w:t>
            </w:r>
          </w:p>
        </w:tc>
        <w:tc>
          <w:tcPr>
            <w:tcW w:w="8730" w:type="dxa"/>
            <w:noWrap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65CC85DD" w14:textId="3B0BA56A" w:rsidR="00BC6D04" w:rsidRDefault="00211185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 xml:space="preserve">System </w:t>
            </w:r>
            <w:r w:rsidR="00ED62C6"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Administrator</w:t>
            </w: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 xml:space="preserve"> Specialist </w:t>
            </w:r>
          </w:p>
          <w:p w14:paraId="72385DF4" w14:textId="0E127291" w:rsidR="00BC6D04" w:rsidRPr="000008AE" w:rsidRDefault="00211185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0"/>
                <w:szCs w:val="20"/>
              </w:rPr>
              <w:t>NTTDat</w:t>
            </w:r>
            <w:r w:rsidR="00390ED2">
              <w:rPr>
                <w:rStyle w:val="span"/>
                <w:rFonts w:ascii="Century Gothic" w:eastAsia="Century Gothic" w:hAnsi="Century Gothic" w:cs="Century Gothic"/>
                <w:i/>
                <w:iCs/>
                <w:sz w:val="20"/>
                <w:szCs w:val="20"/>
              </w:rPr>
              <w:t xml:space="preserve">a </w:t>
            </w:r>
            <w:r w:rsidR="00ED62C6" w:rsidRPr="000008AE">
              <w:rPr>
                <w:rStyle w:val="span"/>
                <w:rFonts w:ascii="Century Gothic" w:eastAsia="Century Gothic" w:hAnsi="Century Gothic" w:cs="Century Gothic"/>
                <w:i/>
                <w:iCs/>
                <w:sz w:val="20"/>
                <w:szCs w:val="20"/>
              </w:rPr>
              <w:t xml:space="preserve"> Noida, Uttar Pradesh</w:t>
            </w:r>
          </w:p>
          <w:p w14:paraId="5E31B5E2" w14:textId="77777777" w:rsidR="00C0788B" w:rsidRPr="00C0788B" w:rsidRDefault="00C0788B" w:rsidP="00C0788B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C0788B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XEN Farms Hypervisors, SUSE SLES11, 12, 15 REDHAT RHEL Servers 5, 6 &amp;7 , Server Builds, Rebuilds &amp;Upgrades , Servers Decommissioning ( using VMC framework for managing VM on XEN farms) </w:t>
            </w:r>
          </w:p>
          <w:p w14:paraId="341B823C" w14:textId="7581566C" w:rsidR="00C0788B" w:rsidRPr="00C0788B" w:rsidRDefault="00C0788B" w:rsidP="00C0788B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C0788B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Master</w:t>
            </w:r>
            <w:r w:rsidR="005942DE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  <w:r w:rsidRPr="00C0788B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Release Update/ InPlace upgrade./ Patching all servers. </w:t>
            </w:r>
          </w:p>
          <w:p w14:paraId="1E5FF730" w14:textId="77777777" w:rsidR="00C0788B" w:rsidRPr="00C0788B" w:rsidRDefault="00C0788B" w:rsidP="00C0788B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C0788B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Managing Physical/VM servers using by Ansible, VMC framework. </w:t>
            </w:r>
          </w:p>
          <w:p w14:paraId="629AB989" w14:textId="77777777" w:rsidR="00C0788B" w:rsidRPr="00C0788B" w:rsidRDefault="00C0788B" w:rsidP="00C0788B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C0788B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VMware ESXi Management. Servers.</w:t>
            </w:r>
          </w:p>
          <w:p w14:paraId="64CCB973" w14:textId="77777777" w:rsidR="00C0788B" w:rsidRPr="00C0788B" w:rsidRDefault="00C0788B" w:rsidP="00C0788B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C0788B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User/Group/ accounts provisioning from one server to all servers environment/ sudo rule management. </w:t>
            </w:r>
          </w:p>
          <w:p w14:paraId="1CF35436" w14:textId="77777777" w:rsidR="00C0788B" w:rsidRPr="00C0788B" w:rsidRDefault="00C0788B" w:rsidP="00C0788B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C0788B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Logical Volume Management, File System Management &amp; Troubleshooting; File system Installation &amp; administration, Varitasvxfs filesystem management, New package creation, Package switching. </w:t>
            </w:r>
          </w:p>
          <w:p w14:paraId="3DF25084" w14:textId="77777777" w:rsidR="00C0788B" w:rsidRPr="00C0788B" w:rsidRDefault="00C0788B" w:rsidP="00C0788B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C0788B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Perform/Execute Firmware/BIOS updates.</w:t>
            </w:r>
          </w:p>
          <w:p w14:paraId="1407BAF0" w14:textId="77777777" w:rsidR="00C0788B" w:rsidRPr="00C0788B" w:rsidRDefault="00C0788B" w:rsidP="00C0788B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C0788B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MD migration ( migrate whole VM to new LUNs) </w:t>
            </w:r>
          </w:p>
          <w:p w14:paraId="523E44F9" w14:textId="49E606B4" w:rsidR="00B14320" w:rsidRDefault="00B14320" w:rsidP="00B14320">
            <w:pPr>
              <w:pStyle w:val="documentulli"/>
              <w:spacing w:line="340" w:lineRule="atLeast"/>
              <w:ind w:left="300" w:right="3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14:paraId="38E0B609" w14:textId="77777777" w:rsidR="00BC6D04" w:rsidRDefault="00BC6D04">
      <w:pPr>
        <w:rPr>
          <w:vanish/>
        </w:rPr>
      </w:pPr>
    </w:p>
    <w:tbl>
      <w:tblPr>
        <w:tblStyle w:val="documentdivparagraph"/>
        <w:tblW w:w="11282" w:type="dxa"/>
        <w:tblCellSpacing w:w="0" w:type="dxa"/>
        <w:tblInd w:w="-284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52"/>
        <w:gridCol w:w="8730"/>
      </w:tblGrid>
      <w:tr w:rsidR="00BC6D04" w14:paraId="206B7B26" w14:textId="77777777" w:rsidTr="00FE0574">
        <w:trPr>
          <w:tblCellSpacing w:w="0" w:type="dxa"/>
        </w:trPr>
        <w:tc>
          <w:tcPr>
            <w:tcW w:w="2552" w:type="dxa"/>
            <w:noWrap/>
            <w:tcMar>
              <w:top w:w="200" w:type="dxa"/>
              <w:left w:w="0" w:type="dxa"/>
              <w:bottom w:w="0" w:type="dxa"/>
              <w:right w:w="150" w:type="dxa"/>
            </w:tcMar>
            <w:hideMark/>
          </w:tcPr>
          <w:p w14:paraId="1FB4530F" w14:textId="2BDFB450" w:rsidR="00BC6D04" w:rsidRDefault="00ED62C6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</w:t>
            </w:r>
            <w:r w:rsidR="00AB1331">
              <w:rPr>
                <w:rStyle w:val="txtBold"/>
                <w:rFonts w:ascii="Century Gothic" w:eastAsia="Century Gothic" w:hAnsi="Century Gothic" w:cs="Century Gothic"/>
              </w:rPr>
              <w:t>5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-1</w:t>
            </w:r>
            <w:r w:rsidR="00AB1331">
              <w:rPr>
                <w:rStyle w:val="txtBold"/>
                <w:rFonts w:ascii="Century Gothic" w:eastAsia="Century Gothic" w:hAnsi="Century Gothic" w:cs="Century Gothic"/>
              </w:rPr>
              <w:t>2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</w:t>
            </w:r>
            <w:r w:rsidR="00F57A8C">
              <w:rPr>
                <w:rStyle w:val="txtBold"/>
                <w:rFonts w:ascii="Century Gothic" w:eastAsia="Century Gothic" w:hAnsi="Century Gothic" w:cs="Century Gothic"/>
              </w:rPr>
              <w:t>20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-0</w:t>
            </w:r>
            <w:r w:rsidR="00F57A8C">
              <w:rPr>
                <w:rStyle w:val="txtBold"/>
                <w:rFonts w:ascii="Century Gothic" w:eastAsia="Century Gothic" w:hAnsi="Century Gothic" w:cs="Century Gothic"/>
              </w:rPr>
              <w:t>7</w:t>
            </w:r>
          </w:p>
        </w:tc>
        <w:tc>
          <w:tcPr>
            <w:tcW w:w="8730" w:type="dxa"/>
            <w:noWrap/>
            <w:tcMar>
              <w:top w:w="200" w:type="dxa"/>
              <w:left w:w="0" w:type="dxa"/>
              <w:bottom w:w="0" w:type="dxa"/>
              <w:right w:w="0" w:type="dxa"/>
            </w:tcMar>
            <w:hideMark/>
          </w:tcPr>
          <w:p w14:paraId="63E32D7B" w14:textId="59D5F424" w:rsidR="00BC6D04" w:rsidRPr="007F790B" w:rsidRDefault="00486446" w:rsidP="007F790B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divdocumentjobtitle"/>
                <w:rFonts w:ascii="Century Gothic" w:eastAsia="Century Gothic" w:hAnsi="Century Gothic" w:cs="Century Gothic"/>
              </w:rPr>
            </w:pPr>
            <w:r w:rsidRPr="007F790B"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Senior Specialist</w:t>
            </w:r>
          </w:p>
          <w:p w14:paraId="1D54A905" w14:textId="66DAE9F8" w:rsidR="00BC6D04" w:rsidRPr="007F790B" w:rsidRDefault="00E72BAD" w:rsidP="007F790B">
            <w:pPr>
              <w:pStyle w:val="documentmb5Paragraph"/>
              <w:spacing w:after="100" w:line="340" w:lineRule="atLeast"/>
              <w:ind w:right="300"/>
              <w:rPr>
                <w:rStyle w:val="span"/>
                <w:rFonts w:ascii="Century Gothic" w:eastAsia="Century Gothic" w:hAnsi="Century Gothic" w:cs="Century Gothic"/>
                <w:i/>
                <w:iCs/>
                <w:sz w:val="20"/>
                <w:szCs w:val="20"/>
              </w:rPr>
            </w:pPr>
            <w:r w:rsidRPr="007F790B">
              <w:rPr>
                <w:rStyle w:val="span"/>
                <w:rFonts w:ascii="Century Gothic" w:eastAsia="Century Gothic" w:hAnsi="Century Gothic" w:cs="Century Gothic"/>
                <w:i/>
                <w:iCs/>
                <w:sz w:val="20"/>
                <w:szCs w:val="20"/>
              </w:rPr>
              <w:t>HCL Technologies</w:t>
            </w:r>
            <w:r w:rsidR="00ED62C6" w:rsidRPr="007F790B">
              <w:rPr>
                <w:rStyle w:val="span"/>
                <w:rFonts w:ascii="Century Gothic" w:eastAsia="Century Gothic" w:hAnsi="Century Gothic" w:cs="Century Gothic"/>
                <w:i/>
                <w:iCs/>
                <w:sz w:val="20"/>
                <w:szCs w:val="20"/>
              </w:rPr>
              <w:t>, UTTAR PRADESH</w:t>
            </w:r>
          </w:p>
          <w:p w14:paraId="4712CE4D" w14:textId="77777777" w:rsidR="007F790B" w:rsidRPr="007F790B" w:rsidRDefault="007F790B" w:rsidP="007F790B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7F790B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RHEL Servers 5, 6 &amp;7 , Ubuntu, Server Builds, Rebuilds &amp;Upgrades , Servers Decommissioning </w:t>
            </w:r>
          </w:p>
          <w:p w14:paraId="37813013" w14:textId="77777777" w:rsidR="007F790B" w:rsidRPr="007F790B" w:rsidRDefault="007F790B" w:rsidP="007F790B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7F790B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lastRenderedPageBreak/>
              <w:t>Managing 55K+ Physical/VM servers using by Puppet/Atlas, HP Server Automation (HPSA)</w:t>
            </w:r>
          </w:p>
          <w:p w14:paraId="721E0E82" w14:textId="77777777" w:rsidR="007F790B" w:rsidRPr="007F790B" w:rsidRDefault="007F790B" w:rsidP="007F790B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7F790B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VMware ESXi Management. Servers- VM + Physical Machines </w:t>
            </w:r>
          </w:p>
          <w:p w14:paraId="061F879E" w14:textId="77777777" w:rsidR="007F790B" w:rsidRPr="007F790B" w:rsidRDefault="007F790B" w:rsidP="007F790B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7F790B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User/Group/ accounts provisioning from one server to all servers in environment</w:t>
            </w:r>
          </w:p>
          <w:p w14:paraId="02A26B94" w14:textId="77777777" w:rsidR="007F790B" w:rsidRPr="007F790B" w:rsidRDefault="007F790B" w:rsidP="007F790B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7F790B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Logical Volume Management, File System Management &amp; Troubleshooting; File system Installation &amp; administration; Perform basic file system &amp; directory changes </w:t>
            </w:r>
          </w:p>
          <w:p w14:paraId="2C05C291" w14:textId="77777777" w:rsidR="007F790B" w:rsidRPr="007F790B" w:rsidRDefault="007F790B" w:rsidP="007F790B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7F790B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Perform/Execute Firmware/BIOS updates.</w:t>
            </w:r>
          </w:p>
          <w:p w14:paraId="7405F830" w14:textId="77777777" w:rsidR="007F790B" w:rsidRPr="007F790B" w:rsidRDefault="007F790B" w:rsidP="007F790B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7F790B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Troubleshooting &amp; performing OS specific Generic tasks, using bash scripting to minimize/customize work.  </w:t>
            </w:r>
          </w:p>
          <w:p w14:paraId="75449B77" w14:textId="77777777" w:rsidR="007F790B" w:rsidRPr="007F790B" w:rsidRDefault="007F790B" w:rsidP="007F790B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7F790B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Perform OS Provisioning, Patching and System Updates (intermediate complexity).</w:t>
            </w:r>
          </w:p>
          <w:p w14:paraId="640D240E" w14:textId="77777777" w:rsidR="007F790B" w:rsidRPr="007F790B" w:rsidRDefault="007F790B" w:rsidP="007F790B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7F790B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Perform/Execute Automated Server Build.</w:t>
            </w:r>
          </w:p>
          <w:p w14:paraId="4A82C950" w14:textId="77777777" w:rsidR="007F790B" w:rsidRDefault="007F790B" w:rsidP="007F790B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7F790B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DNS : all types of DNS records creations/ changes/ modify. </w:t>
            </w:r>
          </w:p>
          <w:p w14:paraId="2E5C693D" w14:textId="77777777" w:rsidR="00A9594F" w:rsidRPr="007F790B" w:rsidRDefault="00A9594F" w:rsidP="00A9594F">
            <w:pPr>
              <w:pStyle w:val="documentulli"/>
              <w:pBdr>
                <w:left w:val="none" w:sz="0" w:space="0" w:color="auto"/>
              </w:pBdr>
              <w:spacing w:line="340" w:lineRule="atLeast"/>
              <w:ind w:left="300" w:right="300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</w:p>
          <w:p w14:paraId="7689D2DE" w14:textId="77777777" w:rsidR="00E44C84" w:rsidRPr="007F790B" w:rsidRDefault="00E44C84" w:rsidP="007F790B">
            <w:pPr>
              <w:pStyle w:val="documentulli"/>
              <w:pBdr>
                <w:left w:val="none" w:sz="0" w:space="0" w:color="auto"/>
              </w:pBdr>
              <w:spacing w:line="340" w:lineRule="atLeast"/>
              <w:ind w:left="39" w:right="300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</w:tr>
      <w:tr w:rsidR="00C35355" w14:paraId="293394AB" w14:textId="77777777" w:rsidTr="00FE0574">
        <w:tblPrEx>
          <w:tblCellSpacing w:w="0" w:type="nil"/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2552" w:type="dxa"/>
            <w:noWrap/>
            <w:hideMark/>
          </w:tcPr>
          <w:p w14:paraId="32E51996" w14:textId="5AE9324F" w:rsidR="00C35355" w:rsidRDefault="00C35355" w:rsidP="00980568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lastRenderedPageBreak/>
              <w:t>201</w:t>
            </w:r>
            <w:r w:rsidR="00EE785E">
              <w:rPr>
                <w:rStyle w:val="txtBold"/>
                <w:rFonts w:ascii="Century Gothic" w:eastAsia="Century Gothic" w:hAnsi="Century Gothic" w:cs="Century Gothic"/>
              </w:rPr>
              <w:t>0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</w:t>
            </w:r>
            <w:r w:rsidR="00791AA6">
              <w:rPr>
                <w:rStyle w:val="txtBold"/>
                <w:rFonts w:ascii="Century Gothic" w:eastAsia="Century Gothic" w:hAnsi="Century Gothic" w:cs="Century Gothic"/>
              </w:rPr>
              <w:t>07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</w:t>
            </w:r>
            <w:r w:rsidR="003D41BE">
              <w:rPr>
                <w:rStyle w:val="txtBold"/>
                <w:rFonts w:ascii="Century Gothic" w:eastAsia="Century Gothic" w:hAnsi="Century Gothic" w:cs="Century Gothic"/>
              </w:rPr>
              <w:t>1</w:t>
            </w:r>
            <w:r w:rsidR="00365205">
              <w:rPr>
                <w:rStyle w:val="txtBold"/>
                <w:rFonts w:ascii="Century Gothic" w:eastAsia="Century Gothic" w:hAnsi="Century Gothic" w:cs="Century Gothic"/>
              </w:rPr>
              <w:t>5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</w:t>
            </w:r>
            <w:r w:rsidR="001E3750">
              <w:rPr>
                <w:rStyle w:val="txtBold"/>
                <w:rFonts w:ascii="Century Gothic" w:eastAsia="Century Gothic" w:hAnsi="Century Gothic" w:cs="Century Gothic"/>
              </w:rPr>
              <w:t>0</w:t>
            </w:r>
            <w:r w:rsidR="00791AA6">
              <w:rPr>
                <w:rStyle w:val="txtBold"/>
                <w:rFonts w:ascii="Century Gothic" w:eastAsia="Century Gothic" w:hAnsi="Century Gothic" w:cs="Century Gothic"/>
              </w:rPr>
              <w:t>1</w:t>
            </w:r>
          </w:p>
        </w:tc>
        <w:tc>
          <w:tcPr>
            <w:tcW w:w="8730" w:type="dxa"/>
            <w:noWrap/>
            <w:hideMark/>
          </w:tcPr>
          <w:p w14:paraId="1A136CEE" w14:textId="029CAB1F" w:rsidR="00C35355" w:rsidRDefault="000E0B8A" w:rsidP="00980568">
            <w:pPr>
              <w:pStyle w:val="spandateswrapperParagraph"/>
              <w:pBdr>
                <w:right w:val="none" w:sz="0" w:space="0" w:color="auto"/>
              </w:pBdr>
              <w:ind w:right="45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System Administrator</w:t>
            </w:r>
          </w:p>
          <w:p w14:paraId="7646AD57" w14:textId="0D8078A8" w:rsidR="00C35355" w:rsidRPr="000008AE" w:rsidRDefault="000E0B8A" w:rsidP="00980568">
            <w:pPr>
              <w:pStyle w:val="documentmb5Paragraph"/>
              <w:spacing w:after="100" w:line="340" w:lineRule="atLeast"/>
              <w:ind w:right="300"/>
              <w:rPr>
                <w:rStyle w:val="documenttwocolparasinglecolumn"/>
                <w:rFonts w:ascii="Century Gothic" w:eastAsia="Century Gothic" w:hAnsi="Century Gothic" w:cs="Century Gothic"/>
                <w:i/>
                <w:iCs/>
                <w:sz w:val="20"/>
                <w:szCs w:val="20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0"/>
                <w:szCs w:val="20"/>
              </w:rPr>
              <w:t xml:space="preserve">NNE Pharmaplan India Ltd, </w:t>
            </w:r>
            <w:r w:rsidR="00C35355" w:rsidRPr="000008AE">
              <w:rPr>
                <w:rStyle w:val="span"/>
                <w:rFonts w:ascii="Century Gothic" w:eastAsia="Century Gothic" w:hAnsi="Century Gothic" w:cs="Century Gothic"/>
                <w:i/>
                <w:iCs/>
                <w:sz w:val="20"/>
                <w:szCs w:val="20"/>
              </w:rPr>
              <w:t>UTTAR PRADESH</w:t>
            </w:r>
          </w:p>
          <w:p w14:paraId="1074DC5E" w14:textId="77777777" w:rsidR="00C35355" w:rsidRPr="000008AE" w:rsidRDefault="00C35355" w:rsidP="007A0A86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0008AE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Provided support in the implementation and installation of hardware and software components.</w:t>
            </w:r>
          </w:p>
          <w:p w14:paraId="4B4AD2F1" w14:textId="77777777" w:rsidR="007D6383" w:rsidRPr="007A0A86" w:rsidRDefault="007D6383" w:rsidP="007A0A86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7A0A86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Managing and maintaining server system like CentOS, Fedora, Ubuntu. </w:t>
            </w:r>
          </w:p>
          <w:p w14:paraId="108B460A" w14:textId="77777777" w:rsidR="007D6383" w:rsidRPr="007A0A86" w:rsidRDefault="007D6383" w:rsidP="007A0A86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7A0A86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Linux OS Installation, User/Group Permission, Partitioning, Disk Quota, Apache, DNS, DHCP, Samba, NFS. </w:t>
            </w:r>
          </w:p>
          <w:p w14:paraId="4A0AA2FB" w14:textId="77777777" w:rsidR="007D6383" w:rsidRPr="007A0A86" w:rsidRDefault="007D6383" w:rsidP="007A0A86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7A0A86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Package Patching, Kernel Update, DHCP Server and Client Configuration.</w:t>
            </w:r>
          </w:p>
          <w:p w14:paraId="151B5D9D" w14:textId="77777777" w:rsidR="007D6383" w:rsidRPr="007A0A86" w:rsidRDefault="007D6383" w:rsidP="007A0A86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7A0A86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Users/Groups creation, file/directory permissions, SUID, SGID, ACL, Sticky Bit. </w:t>
            </w:r>
          </w:p>
          <w:p w14:paraId="054FA8E9" w14:textId="2CE78EB3" w:rsidR="007A0A86" w:rsidRPr="007A0A86" w:rsidRDefault="007A0A86" w:rsidP="007A0A86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7A0A86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Managing</w:t>
            </w:r>
            <w:r w:rsidR="00251E57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 </w:t>
            </w:r>
            <w:r w:rsidRPr="007A0A86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 xml:space="preserve">Windows Server 2012, 2008, AD, DHCP, Hyper- V Management.  </w:t>
            </w:r>
          </w:p>
          <w:p w14:paraId="5C0FB242" w14:textId="77777777" w:rsidR="007A0A86" w:rsidRPr="007A0A86" w:rsidRDefault="007A0A86" w:rsidP="007A0A86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7A0A86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Users, Group, OU, DNS, Backup, RODC, DC, Shadow Copy, Print Server, DFS..</w:t>
            </w:r>
          </w:p>
          <w:p w14:paraId="0072E081" w14:textId="3ABA8754" w:rsidR="007A0A86" w:rsidRPr="00682CF8" w:rsidRDefault="007A0A86" w:rsidP="00682CF8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7A0A86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Installation and managing Window XP, Window 7, 8.</w:t>
            </w:r>
          </w:p>
          <w:p w14:paraId="521B730E" w14:textId="77777777" w:rsidR="007A0A86" w:rsidRPr="007A0A86" w:rsidRDefault="007A0A86" w:rsidP="007A0A86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7A0A86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SCCM, Software Installation through SCCM.</w:t>
            </w:r>
          </w:p>
          <w:p w14:paraId="0219B0CA" w14:textId="77777777" w:rsidR="007A0A86" w:rsidRPr="007A0A86" w:rsidRDefault="007A0A86" w:rsidP="007A0A86">
            <w:pPr>
              <w:pStyle w:val="documentul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7A0A86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Microsoft Office 365, Microsoft Lync 2010.</w:t>
            </w:r>
          </w:p>
          <w:p w14:paraId="1648952F" w14:textId="77777777" w:rsidR="00C35355" w:rsidRDefault="007A0A86" w:rsidP="00980568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00" w:right="300" w:hanging="261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  <w:r w:rsidRPr="007A0A86"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  <w:t>Configuration of Office 2010, 2K7, Outlook Express and Ms Outlook 07, 10</w:t>
            </w:r>
          </w:p>
          <w:p w14:paraId="784BFAE5" w14:textId="430A3B2B" w:rsidR="00FE0574" w:rsidRDefault="00FE0574" w:rsidP="00684FC9">
            <w:pPr>
              <w:rPr>
                <w:rFonts w:ascii="Tahoma" w:eastAsia="Calibri" w:hAnsi="Tahoma" w:cs="Tahoma"/>
                <w:sz w:val="18"/>
                <w:szCs w:val="18"/>
              </w:rPr>
            </w:pPr>
          </w:p>
          <w:p w14:paraId="693603AE" w14:textId="77777777" w:rsidR="006B1214" w:rsidRDefault="006B1214" w:rsidP="00FE0574">
            <w:pPr>
              <w:ind w:left="-112" w:firstLine="30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</w:p>
          <w:p w14:paraId="465805A1" w14:textId="6365D5A9" w:rsidR="006B1214" w:rsidRPr="00F120D1" w:rsidRDefault="008756B9" w:rsidP="00C770C7">
            <w:pPr>
              <w:pStyle w:val="ListParagraph"/>
              <w:numPr>
                <w:ilvl w:val="0"/>
                <w:numId w:val="8"/>
              </w:numPr>
              <w:rPr>
                <w:rFonts w:ascii="Verdana" w:hAnsi="Verdana" w:cs="Arial"/>
                <w:b/>
                <w:sz w:val="20"/>
                <w:szCs w:val="20"/>
              </w:rPr>
            </w:pPr>
            <w:r w:rsidRPr="00F120D1">
              <w:rPr>
                <w:rFonts w:ascii="Verdana" w:hAnsi="Verdana" w:cs="Arial"/>
                <w:b/>
                <w:sz w:val="20"/>
                <w:szCs w:val="20"/>
              </w:rPr>
              <w:t xml:space="preserve">Two </w:t>
            </w:r>
            <w:r w:rsidR="00C770C7" w:rsidRPr="00F120D1">
              <w:rPr>
                <w:rFonts w:ascii="Verdana" w:hAnsi="Verdana" w:cs="Arial"/>
                <w:b/>
                <w:sz w:val="20"/>
                <w:szCs w:val="20"/>
              </w:rPr>
              <w:t>years</w:t>
            </w:r>
            <w:r w:rsidRPr="00F120D1">
              <w:rPr>
                <w:rFonts w:ascii="Verdana" w:hAnsi="Verdana" w:cs="Arial"/>
                <w:b/>
                <w:sz w:val="20"/>
                <w:szCs w:val="20"/>
              </w:rPr>
              <w:t xml:space="preserve"> worked </w:t>
            </w:r>
            <w:r w:rsidR="009D7D21">
              <w:rPr>
                <w:rFonts w:ascii="Verdana" w:hAnsi="Verdana" w:cs="Arial"/>
                <w:b/>
                <w:sz w:val="20"/>
                <w:szCs w:val="20"/>
              </w:rPr>
              <w:t xml:space="preserve">as ‘System Administrator’ </w:t>
            </w:r>
            <w:r w:rsidRPr="00F120D1">
              <w:rPr>
                <w:rFonts w:ascii="Verdana" w:hAnsi="Verdana" w:cs="Arial"/>
                <w:b/>
                <w:sz w:val="20"/>
                <w:szCs w:val="20"/>
              </w:rPr>
              <w:t>in AASHLOK HOSPITAL, Delhi from 2008-03 to 2010-</w:t>
            </w:r>
            <w:r w:rsidR="00684FC9" w:rsidRPr="00F120D1">
              <w:rPr>
                <w:rFonts w:ascii="Verdana" w:hAnsi="Verdana" w:cs="Arial"/>
                <w:b/>
                <w:sz w:val="20"/>
                <w:szCs w:val="20"/>
              </w:rPr>
              <w:t>007</w:t>
            </w:r>
          </w:p>
          <w:p w14:paraId="00227123" w14:textId="3DD26433" w:rsidR="006B1214" w:rsidRPr="00F120D1" w:rsidRDefault="006B1214" w:rsidP="00C770C7">
            <w:pPr>
              <w:pStyle w:val="ListParagraph"/>
              <w:numPr>
                <w:ilvl w:val="0"/>
                <w:numId w:val="8"/>
              </w:numPr>
              <w:rPr>
                <w:rFonts w:ascii="Verdana" w:hAnsi="Verdana" w:cs="Arial"/>
                <w:b/>
                <w:sz w:val="20"/>
                <w:szCs w:val="20"/>
              </w:rPr>
            </w:pPr>
            <w:r w:rsidRPr="00F120D1">
              <w:rPr>
                <w:rFonts w:ascii="Verdana" w:hAnsi="Verdana" w:cs="Arial"/>
                <w:b/>
                <w:sz w:val="20"/>
                <w:szCs w:val="20"/>
              </w:rPr>
              <w:t xml:space="preserve">One year worked </w:t>
            </w:r>
            <w:r w:rsidR="009D7D21">
              <w:rPr>
                <w:rFonts w:ascii="Verdana" w:hAnsi="Verdana" w:cs="Arial"/>
                <w:b/>
                <w:sz w:val="20"/>
                <w:szCs w:val="20"/>
              </w:rPr>
              <w:t xml:space="preserve">as a ‘System Trainee’ </w:t>
            </w:r>
            <w:r w:rsidRPr="00F120D1">
              <w:rPr>
                <w:rFonts w:ascii="Verdana" w:hAnsi="Verdana" w:cs="Arial"/>
                <w:b/>
                <w:sz w:val="20"/>
                <w:szCs w:val="20"/>
              </w:rPr>
              <w:t>with MIDLAND Calibrate Gurgaon, as a System Trainee from 200</w:t>
            </w:r>
            <w:r w:rsidR="00BF5098" w:rsidRPr="00F120D1">
              <w:rPr>
                <w:rFonts w:ascii="Verdana" w:hAnsi="Verdana" w:cs="Arial"/>
                <w:b/>
                <w:sz w:val="20"/>
                <w:szCs w:val="20"/>
              </w:rPr>
              <w:t>7-05</w:t>
            </w:r>
            <w:r w:rsidRPr="00F120D1">
              <w:rPr>
                <w:rFonts w:ascii="Verdana" w:hAnsi="Verdana" w:cs="Arial"/>
                <w:b/>
                <w:sz w:val="20"/>
                <w:szCs w:val="20"/>
              </w:rPr>
              <w:t xml:space="preserve"> – 2008</w:t>
            </w:r>
            <w:r w:rsidR="00BF5098" w:rsidRPr="00F120D1">
              <w:rPr>
                <w:rFonts w:ascii="Verdana" w:hAnsi="Verdana" w:cs="Arial"/>
                <w:b/>
                <w:sz w:val="20"/>
                <w:szCs w:val="20"/>
              </w:rPr>
              <w:t>-3</w:t>
            </w:r>
            <w:r w:rsidRPr="00F120D1">
              <w:rPr>
                <w:rFonts w:ascii="Verdana" w:hAnsi="Verdana" w:cs="Arial"/>
                <w:b/>
                <w:sz w:val="20"/>
                <w:szCs w:val="20"/>
              </w:rPr>
              <w:t xml:space="preserve">. </w:t>
            </w:r>
          </w:p>
          <w:p w14:paraId="79BDC459" w14:textId="7C846FF5" w:rsidR="006B1214" w:rsidRPr="00F120D1" w:rsidRDefault="006B1214" w:rsidP="00C770C7">
            <w:pPr>
              <w:pStyle w:val="ListParagraph"/>
              <w:numPr>
                <w:ilvl w:val="0"/>
                <w:numId w:val="8"/>
              </w:numPr>
              <w:rPr>
                <w:rFonts w:ascii="Verdana" w:hAnsi="Verdana" w:cs="Arial"/>
                <w:b/>
                <w:sz w:val="20"/>
                <w:szCs w:val="20"/>
              </w:rPr>
            </w:pPr>
            <w:r w:rsidRPr="00F120D1">
              <w:rPr>
                <w:rFonts w:ascii="Verdana" w:hAnsi="Verdana" w:cs="Arial"/>
                <w:b/>
                <w:sz w:val="20"/>
                <w:szCs w:val="20"/>
              </w:rPr>
              <w:t xml:space="preserve">Three years worked with Innodata XML Gurgaon, as a </w:t>
            </w:r>
            <w:r w:rsidR="009D7D21">
              <w:rPr>
                <w:rFonts w:ascii="Verdana" w:hAnsi="Verdana" w:cs="Arial"/>
                <w:b/>
                <w:sz w:val="20"/>
                <w:szCs w:val="20"/>
              </w:rPr>
              <w:t>‘</w:t>
            </w:r>
            <w:r w:rsidRPr="00F120D1">
              <w:rPr>
                <w:rFonts w:ascii="Verdana" w:hAnsi="Verdana" w:cs="Arial"/>
                <w:b/>
                <w:sz w:val="20"/>
                <w:szCs w:val="20"/>
              </w:rPr>
              <w:t>Front Office Executive</w:t>
            </w:r>
            <w:r w:rsidR="009D7D21">
              <w:rPr>
                <w:rFonts w:ascii="Verdana" w:hAnsi="Verdana" w:cs="Arial"/>
                <w:b/>
                <w:sz w:val="20"/>
                <w:szCs w:val="20"/>
              </w:rPr>
              <w:t>’</w:t>
            </w:r>
            <w:r w:rsidRPr="00F120D1">
              <w:rPr>
                <w:rFonts w:ascii="Verdana" w:hAnsi="Verdana" w:cs="Arial"/>
                <w:b/>
                <w:sz w:val="20"/>
                <w:szCs w:val="20"/>
              </w:rPr>
              <w:t xml:space="preserve"> from 2004 to 2006</w:t>
            </w:r>
          </w:p>
          <w:p w14:paraId="52BDDE09" w14:textId="4CF4F43F" w:rsidR="003A3C54" w:rsidRDefault="003A3C54" w:rsidP="003A3C54">
            <w:pPr>
              <w:pStyle w:val="documentulli"/>
              <w:spacing w:line="340" w:lineRule="atLeast"/>
              <w:ind w:left="300" w:right="300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</w:p>
          <w:p w14:paraId="061A53A8" w14:textId="77777777" w:rsidR="003A3C54" w:rsidRDefault="003A3C54" w:rsidP="003A3C54">
            <w:pPr>
              <w:pStyle w:val="documentulli"/>
              <w:spacing w:line="340" w:lineRule="atLeast"/>
              <w:ind w:left="300" w:right="300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</w:p>
          <w:p w14:paraId="79C640E6" w14:textId="77777777" w:rsidR="003A3C54" w:rsidRDefault="003A3C54" w:rsidP="003A3C54">
            <w:pPr>
              <w:pStyle w:val="documentulli"/>
              <w:spacing w:line="340" w:lineRule="atLeast"/>
              <w:ind w:left="300" w:right="300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</w:p>
          <w:p w14:paraId="3DF24224" w14:textId="77777777" w:rsidR="003A3C54" w:rsidRDefault="003A3C54" w:rsidP="003A3C54">
            <w:pPr>
              <w:pStyle w:val="documentulli"/>
              <w:spacing w:line="340" w:lineRule="atLeast"/>
              <w:ind w:left="300" w:right="300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</w:p>
          <w:p w14:paraId="62F43588" w14:textId="77777777" w:rsidR="003A3C54" w:rsidRDefault="003A3C54" w:rsidP="003A3C54">
            <w:pPr>
              <w:pStyle w:val="documentulli"/>
              <w:spacing w:line="340" w:lineRule="atLeast"/>
              <w:ind w:left="300" w:right="300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</w:p>
          <w:p w14:paraId="6F3ED23C" w14:textId="77777777" w:rsidR="003A3C54" w:rsidRDefault="003A3C54" w:rsidP="003A3C54">
            <w:pPr>
              <w:pStyle w:val="documentulli"/>
              <w:spacing w:line="340" w:lineRule="atLeast"/>
              <w:ind w:left="300" w:right="300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</w:p>
          <w:p w14:paraId="1A047D3D" w14:textId="77777777" w:rsidR="003A3C54" w:rsidRDefault="003A3C54" w:rsidP="003A3C54">
            <w:pPr>
              <w:pStyle w:val="documentulli"/>
              <w:spacing w:line="340" w:lineRule="atLeast"/>
              <w:ind w:left="300" w:right="300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</w:p>
          <w:p w14:paraId="33D87BD7" w14:textId="77777777" w:rsidR="003A3C54" w:rsidRDefault="003A3C54" w:rsidP="003A3C54">
            <w:pPr>
              <w:pStyle w:val="documentulli"/>
              <w:spacing w:line="340" w:lineRule="atLeast"/>
              <w:ind w:left="300" w:right="300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</w:p>
          <w:p w14:paraId="7728BDBB" w14:textId="77777777" w:rsidR="003A3C54" w:rsidRDefault="003A3C54" w:rsidP="003A3C54">
            <w:pPr>
              <w:pStyle w:val="documentulli"/>
              <w:spacing w:line="340" w:lineRule="atLeast"/>
              <w:ind w:left="300" w:right="300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</w:p>
          <w:p w14:paraId="43442B07" w14:textId="0337094B" w:rsidR="003A3C54" w:rsidRPr="009874D7" w:rsidRDefault="003A3C54" w:rsidP="003A3C54">
            <w:pPr>
              <w:pStyle w:val="documentulli"/>
              <w:spacing w:line="340" w:lineRule="atLeast"/>
              <w:ind w:left="300" w:right="300"/>
              <w:rPr>
                <w:rStyle w:val="span"/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</w:tr>
    </w:tbl>
    <w:p w14:paraId="566014E1" w14:textId="77777777" w:rsidR="00BC6D04" w:rsidRDefault="00BC6D04">
      <w:pPr>
        <w:rPr>
          <w:vanish/>
        </w:rPr>
      </w:pPr>
    </w:p>
    <w:p w14:paraId="3F0DDECB" w14:textId="77777777" w:rsidR="00BC6D04" w:rsidRDefault="00BC6D04">
      <w:pPr>
        <w:spacing w:line="400" w:lineRule="exact"/>
      </w:pP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BC6D04" w14:paraId="6EF4906E" w14:textId="77777777">
        <w:trPr>
          <w:tblCellSpacing w:w="0" w:type="dxa"/>
        </w:trPr>
        <w:tc>
          <w:tcPr>
            <w:tcW w:w="600" w:type="dxa"/>
            <w:shd w:val="clear" w:color="auto" w:fill="252932"/>
            <w:noWrap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228F089" w14:textId="77777777" w:rsidR="00BC6D04" w:rsidRDefault="00ED62C6">
            <w:pPr>
              <w:pStyle w:val="documentsectionheadingIcon"/>
              <w:spacing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6221C6AA" wp14:editId="44CF4DBC">
                  <wp:extent cx="380250" cy="379688"/>
                  <wp:effectExtent l="0" t="0" r="0" b="0"/>
                  <wp:docPr id="100008" name="Picture 100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47135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50" cy="379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7A062A1" w14:textId="092A75DF" w:rsidR="00BC6D04" w:rsidRDefault="00ED62C6">
            <w:pPr>
              <w:pStyle w:val="documentsectionsectiontitle"/>
              <w:spacing w:before="8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Education</w:t>
            </w:r>
            <w:r w:rsidR="00682CF8"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 xml:space="preserve"> Technical</w:t>
            </w:r>
          </w:p>
        </w:tc>
      </w:tr>
    </w:tbl>
    <w:p w14:paraId="3755B2EA" w14:textId="77777777" w:rsidR="00BC6D04" w:rsidRPr="00F112F5" w:rsidRDefault="00BC6D04" w:rsidP="00713A7F">
      <w:pPr>
        <w:pStyle w:val="documentulli"/>
        <w:pBdr>
          <w:left w:val="none" w:sz="0" w:space="0" w:color="auto"/>
        </w:pBdr>
        <w:spacing w:line="340" w:lineRule="atLeast"/>
        <w:ind w:right="300"/>
        <w:rPr>
          <w:rStyle w:val="span"/>
          <w:rFonts w:ascii="Century Gothic" w:eastAsia="Century Gothic" w:hAnsi="Century Gothic" w:cs="Century Gothic"/>
          <w:sz w:val="20"/>
          <w:szCs w:val="20"/>
        </w:rPr>
      </w:pPr>
    </w:p>
    <w:p w14:paraId="0898FBEE" w14:textId="77777777" w:rsidR="00F112F5" w:rsidRPr="00F112F5" w:rsidRDefault="00F112F5" w:rsidP="00F112F5">
      <w:pPr>
        <w:pStyle w:val="documentulli"/>
        <w:numPr>
          <w:ilvl w:val="0"/>
          <w:numId w:val="1"/>
        </w:numPr>
        <w:pBdr>
          <w:left w:val="none" w:sz="0" w:space="0" w:color="auto"/>
        </w:pBdr>
        <w:spacing w:line="340" w:lineRule="atLeast"/>
        <w:ind w:left="300" w:right="300" w:hanging="261"/>
        <w:rPr>
          <w:rStyle w:val="span"/>
          <w:rFonts w:ascii="Century Gothic" w:eastAsia="Century Gothic" w:hAnsi="Century Gothic" w:cs="Century Gothic"/>
          <w:sz w:val="20"/>
          <w:szCs w:val="20"/>
        </w:rPr>
      </w:pPr>
      <w:r w:rsidRPr="00F112F5">
        <w:rPr>
          <w:rStyle w:val="span"/>
          <w:rFonts w:ascii="Century Gothic" w:eastAsia="Century Gothic" w:hAnsi="Century Gothic" w:cs="Century Gothic"/>
          <w:sz w:val="20"/>
          <w:szCs w:val="20"/>
        </w:rPr>
        <w:t>RHCE Certified (805011518359513)</w:t>
      </w:r>
    </w:p>
    <w:p w14:paraId="70058238" w14:textId="77777777" w:rsidR="00F112F5" w:rsidRPr="00F112F5" w:rsidRDefault="00F112F5" w:rsidP="00F112F5">
      <w:pPr>
        <w:pStyle w:val="documentulli"/>
        <w:numPr>
          <w:ilvl w:val="0"/>
          <w:numId w:val="1"/>
        </w:numPr>
        <w:pBdr>
          <w:left w:val="none" w:sz="0" w:space="0" w:color="auto"/>
        </w:pBdr>
        <w:spacing w:line="340" w:lineRule="atLeast"/>
        <w:ind w:left="300" w:right="300" w:hanging="261"/>
        <w:rPr>
          <w:rStyle w:val="span"/>
          <w:rFonts w:ascii="Century Gothic" w:eastAsia="Century Gothic" w:hAnsi="Century Gothic" w:cs="Century Gothic"/>
          <w:sz w:val="20"/>
          <w:szCs w:val="20"/>
        </w:rPr>
      </w:pPr>
      <w:r w:rsidRPr="00F112F5">
        <w:rPr>
          <w:rStyle w:val="span"/>
          <w:rFonts w:ascii="Century Gothic" w:eastAsia="Century Gothic" w:hAnsi="Century Gothic" w:cs="Century Gothic"/>
          <w:sz w:val="20"/>
          <w:szCs w:val="20"/>
        </w:rPr>
        <w:t xml:space="preserve">MCSE Certified </w:t>
      </w:r>
    </w:p>
    <w:p w14:paraId="1E61975B" w14:textId="77777777" w:rsidR="00F112F5" w:rsidRPr="00F112F5" w:rsidRDefault="00F112F5" w:rsidP="00F112F5">
      <w:pPr>
        <w:pStyle w:val="documentulli"/>
        <w:numPr>
          <w:ilvl w:val="0"/>
          <w:numId w:val="1"/>
        </w:numPr>
        <w:pBdr>
          <w:left w:val="none" w:sz="0" w:space="0" w:color="auto"/>
        </w:pBdr>
        <w:spacing w:line="340" w:lineRule="atLeast"/>
        <w:ind w:left="300" w:right="300" w:hanging="261"/>
        <w:rPr>
          <w:rStyle w:val="span"/>
          <w:rFonts w:ascii="Century Gothic" w:eastAsia="Century Gothic" w:hAnsi="Century Gothic" w:cs="Century Gothic"/>
          <w:sz w:val="20"/>
          <w:szCs w:val="20"/>
        </w:rPr>
      </w:pPr>
      <w:r w:rsidRPr="00F112F5">
        <w:rPr>
          <w:rStyle w:val="span"/>
          <w:rFonts w:ascii="Century Gothic" w:eastAsia="Century Gothic" w:hAnsi="Century Gothic" w:cs="Century Gothic"/>
          <w:sz w:val="20"/>
          <w:szCs w:val="20"/>
        </w:rPr>
        <w:t>PDHNE (Professional Diploma in Hardware &amp; Networking) course from F- Tec.</w:t>
      </w:r>
    </w:p>
    <w:p w14:paraId="20F83F06" w14:textId="77777777" w:rsidR="00F112F5" w:rsidRPr="00F112F5" w:rsidRDefault="00F112F5" w:rsidP="00F112F5">
      <w:pPr>
        <w:pStyle w:val="documentulli"/>
        <w:numPr>
          <w:ilvl w:val="0"/>
          <w:numId w:val="1"/>
        </w:numPr>
        <w:pBdr>
          <w:left w:val="none" w:sz="0" w:space="0" w:color="auto"/>
        </w:pBdr>
        <w:spacing w:line="340" w:lineRule="atLeast"/>
        <w:ind w:left="300" w:right="300" w:hanging="261"/>
        <w:rPr>
          <w:rStyle w:val="span"/>
          <w:rFonts w:ascii="Century Gothic" w:eastAsia="Century Gothic" w:hAnsi="Century Gothic" w:cs="Century Gothic"/>
          <w:sz w:val="20"/>
          <w:szCs w:val="20"/>
        </w:rPr>
      </w:pPr>
      <w:r w:rsidRPr="00F112F5">
        <w:rPr>
          <w:rStyle w:val="span"/>
          <w:rFonts w:ascii="Century Gothic" w:eastAsia="Century Gothic" w:hAnsi="Century Gothic" w:cs="Century Gothic"/>
          <w:sz w:val="20"/>
          <w:szCs w:val="20"/>
        </w:rPr>
        <w:t xml:space="preserve">Done One-Year ‘PGDCA’ Course. </w:t>
      </w:r>
    </w:p>
    <w:p w14:paraId="181D12A1" w14:textId="06B05066" w:rsidR="00F112F5" w:rsidRDefault="00F112F5" w:rsidP="002E3782">
      <w:pPr>
        <w:pStyle w:val="documentulli"/>
        <w:pBdr>
          <w:left w:val="none" w:sz="0" w:space="0" w:color="auto"/>
        </w:pBdr>
        <w:spacing w:line="340" w:lineRule="atLeast"/>
        <w:ind w:left="39" w:right="300"/>
        <w:rPr>
          <w:rStyle w:val="span"/>
          <w:rFonts w:ascii="Century Gothic" w:eastAsia="Century Gothic" w:hAnsi="Century Gothic" w:cs="Century Gothic"/>
          <w:b/>
          <w:bCs/>
          <w:sz w:val="20"/>
          <w:szCs w:val="20"/>
        </w:rPr>
      </w:pPr>
    </w:p>
    <w:tbl>
      <w:tblPr>
        <w:tblStyle w:val="documentheading"/>
        <w:tblW w:w="0" w:type="auto"/>
        <w:tblCellSpacing w:w="0" w:type="dxa"/>
        <w:tblBorders>
          <w:bottom w:val="single" w:sz="8" w:space="0" w:color="CCCCCC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600"/>
        <w:gridCol w:w="10680"/>
      </w:tblGrid>
      <w:tr w:rsidR="002E3782" w14:paraId="640CA9F8" w14:textId="77777777" w:rsidTr="00980568">
        <w:trPr>
          <w:tblCellSpacing w:w="0" w:type="dxa"/>
        </w:trPr>
        <w:tc>
          <w:tcPr>
            <w:tcW w:w="600" w:type="dxa"/>
            <w:shd w:val="clear" w:color="auto" w:fill="252932"/>
            <w:noWrap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5F1F22E" w14:textId="77777777" w:rsidR="002E3782" w:rsidRDefault="002E3782" w:rsidP="00980568">
            <w:pPr>
              <w:pStyle w:val="documentsectionheadingIcon"/>
              <w:spacing w:line="320" w:lineRule="atLeast"/>
              <w:rPr>
                <w:rStyle w:val="documenticonCell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ocumenticonCell"/>
                <w:rFonts w:ascii="Century Gothic" w:eastAsia="Century Gothic" w:hAnsi="Century Gothic" w:cs="Century Gothic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61426998" wp14:editId="4BD9D5CB">
                  <wp:extent cx="380250" cy="379688"/>
                  <wp:effectExtent l="0" t="0" r="0" b="0"/>
                  <wp:docPr id="1939100439" name="Picture 1939100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47135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50" cy="379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80" w:type="dxa"/>
            <w:noWrap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DE48D47" w14:textId="77777777" w:rsidR="002E3782" w:rsidRDefault="002E3782" w:rsidP="00980568">
            <w:pPr>
              <w:pStyle w:val="documentsectionsectiontitle"/>
              <w:spacing w:before="80" w:line="420" w:lineRule="atLeast"/>
              <w:ind w:left="160"/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</w:pPr>
            <w:r>
              <w:rPr>
                <w:rStyle w:val="documenttitleCell"/>
                <w:rFonts w:ascii="Century Gothic" w:eastAsia="Century Gothic" w:hAnsi="Century Gothic" w:cs="Century Gothic"/>
                <w:b/>
                <w:bCs/>
                <w:color w:val="252932"/>
                <w:sz w:val="32"/>
                <w:szCs w:val="32"/>
              </w:rPr>
              <w:t>Education</w:t>
            </w:r>
          </w:p>
        </w:tc>
      </w:tr>
    </w:tbl>
    <w:p w14:paraId="54E16C61" w14:textId="77777777" w:rsidR="002E3782" w:rsidRPr="00F112F5" w:rsidRDefault="002E3782" w:rsidP="002E3782">
      <w:pPr>
        <w:pStyle w:val="documentulli"/>
        <w:pBdr>
          <w:left w:val="none" w:sz="0" w:space="0" w:color="auto"/>
        </w:pBdr>
        <w:spacing w:line="340" w:lineRule="atLeast"/>
        <w:ind w:right="300"/>
        <w:rPr>
          <w:rStyle w:val="span"/>
          <w:rFonts w:ascii="Century Gothic" w:eastAsia="Century Gothic" w:hAnsi="Century Gothic" w:cs="Century Gothic"/>
          <w:sz w:val="20"/>
          <w:szCs w:val="20"/>
        </w:rPr>
      </w:pPr>
    </w:p>
    <w:p w14:paraId="41B12206" w14:textId="77777777" w:rsidR="00F112F5" w:rsidRPr="00F112F5" w:rsidRDefault="00F112F5" w:rsidP="00F112F5">
      <w:pPr>
        <w:pStyle w:val="documentulli"/>
        <w:numPr>
          <w:ilvl w:val="0"/>
          <w:numId w:val="1"/>
        </w:numPr>
        <w:pBdr>
          <w:left w:val="none" w:sz="0" w:space="0" w:color="auto"/>
        </w:pBdr>
        <w:spacing w:line="340" w:lineRule="atLeast"/>
        <w:ind w:left="300" w:right="300" w:hanging="261"/>
        <w:rPr>
          <w:rStyle w:val="span"/>
          <w:rFonts w:ascii="Century Gothic" w:eastAsia="Century Gothic" w:hAnsi="Century Gothic" w:cs="Century Gothic"/>
          <w:sz w:val="20"/>
          <w:szCs w:val="20"/>
        </w:rPr>
      </w:pPr>
      <w:r w:rsidRPr="00F112F5">
        <w:rPr>
          <w:rStyle w:val="span"/>
          <w:rFonts w:ascii="Century Gothic" w:eastAsia="Century Gothic" w:hAnsi="Century Gothic" w:cs="Century Gothic"/>
          <w:sz w:val="20"/>
          <w:szCs w:val="20"/>
        </w:rPr>
        <w:t xml:space="preserve">10th &amp; 12TH passed from C.B.S.E. Delhi </w:t>
      </w:r>
    </w:p>
    <w:p w14:paraId="3A74EF05" w14:textId="6F98E6F2" w:rsidR="00BC6D04" w:rsidRPr="00730478" w:rsidRDefault="00F112F5" w:rsidP="00730478">
      <w:pPr>
        <w:pStyle w:val="documentulli"/>
        <w:numPr>
          <w:ilvl w:val="0"/>
          <w:numId w:val="1"/>
        </w:numPr>
        <w:pBdr>
          <w:left w:val="none" w:sz="0" w:space="0" w:color="auto"/>
        </w:pBdr>
        <w:spacing w:line="340" w:lineRule="atLeast"/>
        <w:ind w:left="300" w:right="300" w:hanging="261"/>
        <w:rPr>
          <w:rFonts w:ascii="Century Gothic" w:eastAsia="Century Gothic" w:hAnsi="Century Gothic" w:cs="Century Gothic"/>
          <w:sz w:val="20"/>
          <w:szCs w:val="20"/>
        </w:rPr>
      </w:pPr>
      <w:r w:rsidRPr="00F112F5">
        <w:rPr>
          <w:rStyle w:val="span"/>
          <w:rFonts w:ascii="Century Gothic" w:eastAsia="Century Gothic" w:hAnsi="Century Gothic" w:cs="Century Gothic"/>
          <w:sz w:val="20"/>
          <w:szCs w:val="20"/>
        </w:rPr>
        <w:t>Graduate from Delhi University (Regular</w:t>
      </w:r>
      <w:r w:rsidR="00730478">
        <w:rPr>
          <w:rStyle w:val="span"/>
          <w:rFonts w:ascii="Century Gothic" w:eastAsia="Century Gothic" w:hAnsi="Century Gothic" w:cs="Century Gothic"/>
          <w:sz w:val="20"/>
          <w:szCs w:val="20"/>
        </w:rPr>
        <w:t xml:space="preserve">) </w:t>
      </w:r>
    </w:p>
    <w:sectPr w:rsidR="00BC6D04" w:rsidRPr="00730478" w:rsidSect="00601028">
      <w:headerReference w:type="default" r:id="rId14"/>
      <w:footerReference w:type="default" r:id="rId15"/>
      <w:pgSz w:w="11906" w:h="16838" w:code="9"/>
      <w:pgMar w:top="480" w:right="480" w:bottom="480" w:left="480" w:header="0" w:footer="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D987C7" w14:textId="77777777" w:rsidR="002144C2" w:rsidRDefault="002144C2" w:rsidP="00BC6D04">
      <w:pPr>
        <w:spacing w:line="240" w:lineRule="auto"/>
      </w:pPr>
      <w:r>
        <w:separator/>
      </w:r>
    </w:p>
  </w:endnote>
  <w:endnote w:type="continuationSeparator" w:id="0">
    <w:p w14:paraId="34DB78AF" w14:textId="77777777" w:rsidR="002144C2" w:rsidRDefault="002144C2" w:rsidP="00BC6D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06D4AC1A-0911-4D72-A84D-EBC85395DB1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706EE52-BB5A-426B-8F1E-6D91E28F64D9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3" w:fontKey="{60F39E53-0222-4F89-936E-9298C722E256}"/>
    <w:embedBold r:id="rId4" w:fontKey="{CC6859F9-5E9A-422D-9175-1C1EC0AE5184}"/>
    <w:embedItalic r:id="rId5" w:fontKey="{CE10225C-D637-438B-AC6D-EE69DCDCAE9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Bold r:id="rId6" w:fontKey="{A58FDC03-A9A8-4A61-B7E8-CA36900D501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DFF0DCE1-0A1B-43D5-BF5A-1F849BEDF53E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8" w:fontKey="{1B9CA56E-C114-432B-AD69-BF935ECCE65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50A2A" w14:textId="77777777" w:rsidR="00BC6D04" w:rsidRDefault="00ED62C6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B75E8" w14:textId="77777777" w:rsidR="002144C2" w:rsidRDefault="002144C2" w:rsidP="00BC6D04">
      <w:pPr>
        <w:spacing w:line="240" w:lineRule="auto"/>
      </w:pPr>
      <w:r>
        <w:separator/>
      </w:r>
    </w:p>
  </w:footnote>
  <w:footnote w:type="continuationSeparator" w:id="0">
    <w:p w14:paraId="24E4A61C" w14:textId="77777777" w:rsidR="002144C2" w:rsidRDefault="002144C2" w:rsidP="00BC6D0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6F864" w14:textId="77777777" w:rsidR="00BC6D04" w:rsidRDefault="00ED62C6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E5D6F4B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E52BEC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D486C7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10420F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F1A3E0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672310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C4E50B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47A22C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E5E3D4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AE2AF63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D1E96B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AC8D7E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C68443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2F2FE6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4FCA60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474B92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446E32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E84D2E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675CAD0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E5CD98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3D28C3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1BE2E5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01C90D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450245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418AE7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D8AC33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0BA2B1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1763357"/>
    <w:multiLevelType w:val="multilevel"/>
    <w:tmpl w:val="B4441FB4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42D245A"/>
    <w:multiLevelType w:val="multilevel"/>
    <w:tmpl w:val="C70CBED6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A347CB9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4065223B"/>
    <w:multiLevelType w:val="multilevel"/>
    <w:tmpl w:val="EF24F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B937A6"/>
    <w:multiLevelType w:val="multilevel"/>
    <w:tmpl w:val="0FE89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9470971">
    <w:abstractNumId w:val="0"/>
  </w:num>
  <w:num w:numId="2" w16cid:durableId="548031936">
    <w:abstractNumId w:val="1"/>
  </w:num>
  <w:num w:numId="3" w16cid:durableId="285091320">
    <w:abstractNumId w:val="2"/>
  </w:num>
  <w:num w:numId="4" w16cid:durableId="1778721263">
    <w:abstractNumId w:val="6"/>
  </w:num>
  <w:num w:numId="5" w16cid:durableId="356348912">
    <w:abstractNumId w:val="7"/>
  </w:num>
  <w:num w:numId="6" w16cid:durableId="2091611090">
    <w:abstractNumId w:val="3"/>
  </w:num>
  <w:num w:numId="7" w16cid:durableId="1308164856">
    <w:abstractNumId w:val="5"/>
  </w:num>
  <w:num w:numId="8" w16cid:durableId="15369634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D04"/>
    <w:rsid w:val="000008AE"/>
    <w:rsid w:val="0000793C"/>
    <w:rsid w:val="0008039D"/>
    <w:rsid w:val="000A46DA"/>
    <w:rsid w:val="000B1604"/>
    <w:rsid w:val="000D7237"/>
    <w:rsid w:val="000E0B8A"/>
    <w:rsid w:val="000E334E"/>
    <w:rsid w:val="00100CBD"/>
    <w:rsid w:val="00116614"/>
    <w:rsid w:val="001532D9"/>
    <w:rsid w:val="00161AC8"/>
    <w:rsid w:val="0017528E"/>
    <w:rsid w:val="00175FB6"/>
    <w:rsid w:val="001763C6"/>
    <w:rsid w:val="00181D7E"/>
    <w:rsid w:val="00185C4B"/>
    <w:rsid w:val="0019270B"/>
    <w:rsid w:val="001937BC"/>
    <w:rsid w:val="00194189"/>
    <w:rsid w:val="001A37DC"/>
    <w:rsid w:val="001A406F"/>
    <w:rsid w:val="001B3124"/>
    <w:rsid w:val="001C641C"/>
    <w:rsid w:val="001E3750"/>
    <w:rsid w:val="00211185"/>
    <w:rsid w:val="002144C2"/>
    <w:rsid w:val="00233261"/>
    <w:rsid w:val="00251E57"/>
    <w:rsid w:val="0025506C"/>
    <w:rsid w:val="002602D7"/>
    <w:rsid w:val="00293042"/>
    <w:rsid w:val="00294329"/>
    <w:rsid w:val="002972DF"/>
    <w:rsid w:val="002A6781"/>
    <w:rsid w:val="002B6556"/>
    <w:rsid w:val="002C0278"/>
    <w:rsid w:val="002C258F"/>
    <w:rsid w:val="002E3782"/>
    <w:rsid w:val="00326405"/>
    <w:rsid w:val="0034261A"/>
    <w:rsid w:val="00357265"/>
    <w:rsid w:val="0036342D"/>
    <w:rsid w:val="00365205"/>
    <w:rsid w:val="00390ED2"/>
    <w:rsid w:val="003A0900"/>
    <w:rsid w:val="003A2D4A"/>
    <w:rsid w:val="003A3C54"/>
    <w:rsid w:val="003D41BE"/>
    <w:rsid w:val="003D4CEA"/>
    <w:rsid w:val="003F1ED3"/>
    <w:rsid w:val="00405505"/>
    <w:rsid w:val="00416F54"/>
    <w:rsid w:val="004172B0"/>
    <w:rsid w:val="00417B06"/>
    <w:rsid w:val="00436288"/>
    <w:rsid w:val="0043628C"/>
    <w:rsid w:val="00464AED"/>
    <w:rsid w:val="00471013"/>
    <w:rsid w:val="004819D2"/>
    <w:rsid w:val="00483169"/>
    <w:rsid w:val="00486446"/>
    <w:rsid w:val="004A487B"/>
    <w:rsid w:val="004B1FD9"/>
    <w:rsid w:val="004C4005"/>
    <w:rsid w:val="004D4FC1"/>
    <w:rsid w:val="00500DB4"/>
    <w:rsid w:val="0050686E"/>
    <w:rsid w:val="00546ADD"/>
    <w:rsid w:val="00556461"/>
    <w:rsid w:val="00562BF8"/>
    <w:rsid w:val="005859DE"/>
    <w:rsid w:val="005872AD"/>
    <w:rsid w:val="005942DE"/>
    <w:rsid w:val="005B1124"/>
    <w:rsid w:val="005D38AC"/>
    <w:rsid w:val="005E63C8"/>
    <w:rsid w:val="005F7C52"/>
    <w:rsid w:val="00601028"/>
    <w:rsid w:val="006120CD"/>
    <w:rsid w:val="00630A12"/>
    <w:rsid w:val="00682CF8"/>
    <w:rsid w:val="00684FC9"/>
    <w:rsid w:val="006B1214"/>
    <w:rsid w:val="006B5D89"/>
    <w:rsid w:val="006D76D4"/>
    <w:rsid w:val="00713A7F"/>
    <w:rsid w:val="00730478"/>
    <w:rsid w:val="00743E14"/>
    <w:rsid w:val="00755E8A"/>
    <w:rsid w:val="00760ECE"/>
    <w:rsid w:val="007743D9"/>
    <w:rsid w:val="00791AA6"/>
    <w:rsid w:val="007A0A86"/>
    <w:rsid w:val="007B16D0"/>
    <w:rsid w:val="007D3747"/>
    <w:rsid w:val="007D6383"/>
    <w:rsid w:val="007F790B"/>
    <w:rsid w:val="00830D95"/>
    <w:rsid w:val="00843FDE"/>
    <w:rsid w:val="00863008"/>
    <w:rsid w:val="008756B9"/>
    <w:rsid w:val="008E22DD"/>
    <w:rsid w:val="00905F83"/>
    <w:rsid w:val="0090639C"/>
    <w:rsid w:val="009424BD"/>
    <w:rsid w:val="00954024"/>
    <w:rsid w:val="00961E42"/>
    <w:rsid w:val="00984E51"/>
    <w:rsid w:val="009874D7"/>
    <w:rsid w:val="009A6782"/>
    <w:rsid w:val="009B4C24"/>
    <w:rsid w:val="009C7984"/>
    <w:rsid w:val="009D7D21"/>
    <w:rsid w:val="00A635D9"/>
    <w:rsid w:val="00A74FF0"/>
    <w:rsid w:val="00A82AAA"/>
    <w:rsid w:val="00A83918"/>
    <w:rsid w:val="00A92F8B"/>
    <w:rsid w:val="00A9594F"/>
    <w:rsid w:val="00AA2C99"/>
    <w:rsid w:val="00AA3D84"/>
    <w:rsid w:val="00AA493B"/>
    <w:rsid w:val="00AB1331"/>
    <w:rsid w:val="00AC7C02"/>
    <w:rsid w:val="00B14320"/>
    <w:rsid w:val="00B327C9"/>
    <w:rsid w:val="00B33483"/>
    <w:rsid w:val="00B74AF0"/>
    <w:rsid w:val="00B973D2"/>
    <w:rsid w:val="00BC6D04"/>
    <w:rsid w:val="00BD0F4B"/>
    <w:rsid w:val="00BF44FD"/>
    <w:rsid w:val="00BF5098"/>
    <w:rsid w:val="00C0788B"/>
    <w:rsid w:val="00C35355"/>
    <w:rsid w:val="00C3575A"/>
    <w:rsid w:val="00C770C7"/>
    <w:rsid w:val="00CE1DED"/>
    <w:rsid w:val="00D20459"/>
    <w:rsid w:val="00D22517"/>
    <w:rsid w:val="00D468D5"/>
    <w:rsid w:val="00D60CAE"/>
    <w:rsid w:val="00D675F9"/>
    <w:rsid w:val="00D753C7"/>
    <w:rsid w:val="00D76635"/>
    <w:rsid w:val="00D92D86"/>
    <w:rsid w:val="00DB02E0"/>
    <w:rsid w:val="00DD4858"/>
    <w:rsid w:val="00DE547A"/>
    <w:rsid w:val="00DE5AC2"/>
    <w:rsid w:val="00DE75C2"/>
    <w:rsid w:val="00DF3AF8"/>
    <w:rsid w:val="00E04F59"/>
    <w:rsid w:val="00E14869"/>
    <w:rsid w:val="00E22551"/>
    <w:rsid w:val="00E239A8"/>
    <w:rsid w:val="00E406EC"/>
    <w:rsid w:val="00E44C84"/>
    <w:rsid w:val="00E46810"/>
    <w:rsid w:val="00E5580F"/>
    <w:rsid w:val="00E61541"/>
    <w:rsid w:val="00E72BAD"/>
    <w:rsid w:val="00E86C7C"/>
    <w:rsid w:val="00E94183"/>
    <w:rsid w:val="00E95BF4"/>
    <w:rsid w:val="00EC0D42"/>
    <w:rsid w:val="00EC1C73"/>
    <w:rsid w:val="00ED0F92"/>
    <w:rsid w:val="00ED38FF"/>
    <w:rsid w:val="00ED62C6"/>
    <w:rsid w:val="00EE785E"/>
    <w:rsid w:val="00F068BD"/>
    <w:rsid w:val="00F112F5"/>
    <w:rsid w:val="00F120D1"/>
    <w:rsid w:val="00F4297F"/>
    <w:rsid w:val="00F57A8C"/>
    <w:rsid w:val="00F752E7"/>
    <w:rsid w:val="00FB1C0B"/>
    <w:rsid w:val="00FB5834"/>
    <w:rsid w:val="00FD34D1"/>
    <w:rsid w:val="00FE0574"/>
    <w:rsid w:val="00FE07B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D9ADF"/>
  <w15:docId w15:val="{0B96E6C4-5C62-406A-95D7-F1B4C7492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">
    <w:name w:val="document"/>
    <w:basedOn w:val="Normal"/>
    <w:rsid w:val="00BC6D04"/>
    <w:pPr>
      <w:spacing w:line="320" w:lineRule="atLeast"/>
    </w:pPr>
  </w:style>
  <w:style w:type="paragraph" w:customStyle="1" w:styleId="documentdivfirstsection">
    <w:name w:val="document_div_firstsection"/>
    <w:basedOn w:val="Normal"/>
    <w:rsid w:val="00BC6D04"/>
  </w:style>
  <w:style w:type="paragraph" w:customStyle="1" w:styleId="documentSECTIONNAMEdivfirstparagraph">
    <w:name w:val="document_SECTION_NAME_div_firstparagraph"/>
    <w:basedOn w:val="Normal"/>
    <w:rsid w:val="00BC6D04"/>
  </w:style>
  <w:style w:type="paragraph" w:customStyle="1" w:styleId="documentname">
    <w:name w:val="document_name"/>
    <w:basedOn w:val="Normal"/>
    <w:rsid w:val="00BC6D04"/>
    <w:pPr>
      <w:pBdr>
        <w:bottom w:val="none" w:sz="0" w:space="5" w:color="auto"/>
      </w:pBdr>
      <w:spacing w:line="820" w:lineRule="atLeast"/>
    </w:pPr>
    <w:rPr>
      <w:b/>
      <w:bCs/>
      <w:color w:val="252932"/>
      <w:sz w:val="72"/>
      <w:szCs w:val="72"/>
    </w:rPr>
  </w:style>
  <w:style w:type="character" w:customStyle="1" w:styleId="span">
    <w:name w:val="span"/>
    <w:basedOn w:val="DefaultParagraphFont"/>
    <w:rsid w:val="00BC6D04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rsid w:val="00BC6D04"/>
    <w:pPr>
      <w:spacing w:line="420" w:lineRule="atLeast"/>
    </w:pPr>
    <w:rPr>
      <w:color w:val="252932"/>
      <w:sz w:val="32"/>
      <w:szCs w:val="32"/>
    </w:rPr>
  </w:style>
  <w:style w:type="paragraph" w:customStyle="1" w:styleId="documentsection">
    <w:name w:val="document_section"/>
    <w:basedOn w:val="Normal"/>
    <w:rsid w:val="00BC6D04"/>
  </w:style>
  <w:style w:type="paragraph" w:customStyle="1" w:styleId="documentSECTIONCNTCdivfirstparagraph">
    <w:name w:val="document_SECTION_CNTC_div_firstparagraph"/>
    <w:basedOn w:val="Normal"/>
    <w:rsid w:val="00BC6D04"/>
  </w:style>
  <w:style w:type="character" w:customStyle="1" w:styleId="documentaddressLeft">
    <w:name w:val="document_addressLeft"/>
    <w:basedOn w:val="DefaultParagraphFont"/>
    <w:rsid w:val="00BC6D04"/>
  </w:style>
  <w:style w:type="paragraph" w:customStyle="1" w:styleId="documenticonRow">
    <w:name w:val="document_iconRow"/>
    <w:basedOn w:val="Normal"/>
    <w:rsid w:val="00BC6D04"/>
    <w:pPr>
      <w:pBdr>
        <w:bottom w:val="none" w:sz="0" w:space="7" w:color="auto"/>
      </w:pBdr>
    </w:pPr>
  </w:style>
  <w:style w:type="character" w:customStyle="1" w:styleId="documenticonRowiconSvg">
    <w:name w:val="document_iconRow_iconSvg"/>
    <w:basedOn w:val="DefaultParagraphFont"/>
    <w:rsid w:val="00BC6D04"/>
  </w:style>
  <w:style w:type="character" w:customStyle="1" w:styleId="documenticonRowicoTxt">
    <w:name w:val="document_iconRow_icoTxt"/>
    <w:basedOn w:val="DefaultParagraphFont"/>
    <w:rsid w:val="00BC6D04"/>
  </w:style>
  <w:style w:type="paragraph" w:customStyle="1" w:styleId="documentasposeztyaddresstable">
    <w:name w:val="document_aspose_ztyaddresstable"/>
    <w:basedOn w:val="Normal"/>
    <w:rsid w:val="00BC6D04"/>
    <w:pPr>
      <w:spacing w:line="320" w:lineRule="atLeast"/>
    </w:pPr>
  </w:style>
  <w:style w:type="character" w:customStyle="1" w:styleId="documentasposeztyaddresstableCharacter">
    <w:name w:val="document_aspose_ztyaddresstable Character"/>
    <w:basedOn w:val="DefaultParagraphFont"/>
    <w:rsid w:val="00BC6D04"/>
  </w:style>
  <w:style w:type="table" w:customStyle="1" w:styleId="documenticonInnerTable">
    <w:name w:val="document_iconInnerTable"/>
    <w:basedOn w:val="TableNormal"/>
    <w:rsid w:val="00BC6D04"/>
    <w:tblPr/>
  </w:style>
  <w:style w:type="character" w:customStyle="1" w:styleId="documentaddressRight">
    <w:name w:val="document_addressRight"/>
    <w:basedOn w:val="DefaultParagraphFont"/>
    <w:rsid w:val="00BC6D04"/>
  </w:style>
  <w:style w:type="paragraph" w:customStyle="1" w:styleId="div">
    <w:name w:val="div"/>
    <w:basedOn w:val="Normal"/>
    <w:rsid w:val="00BC6D04"/>
  </w:style>
  <w:style w:type="table" w:customStyle="1" w:styleId="documentaddress">
    <w:name w:val="document_address"/>
    <w:basedOn w:val="TableNormal"/>
    <w:rsid w:val="00BC6D04"/>
    <w:tblPr/>
  </w:style>
  <w:style w:type="paragraph" w:customStyle="1" w:styleId="documentSECTIONSUMMdivfirstparagraph">
    <w:name w:val="document_SECTION_SUMM_div_firstparagraph"/>
    <w:basedOn w:val="Normal"/>
    <w:rsid w:val="00BC6D04"/>
  </w:style>
  <w:style w:type="paragraph" w:customStyle="1" w:styleId="documentdivnoPind">
    <w:name w:val="document_div_noPind"/>
    <w:basedOn w:val="Normal"/>
    <w:rsid w:val="00BC6D04"/>
  </w:style>
  <w:style w:type="paragraph" w:customStyle="1" w:styleId="p">
    <w:name w:val="p"/>
    <w:basedOn w:val="Normal"/>
    <w:rsid w:val="00BC6D04"/>
  </w:style>
  <w:style w:type="character" w:customStyle="1" w:styleId="documenticonCell">
    <w:name w:val="document_iconCell"/>
    <w:basedOn w:val="DefaultParagraphFont"/>
    <w:rsid w:val="00BC6D04"/>
  </w:style>
  <w:style w:type="paragraph" w:customStyle="1" w:styleId="documentsectionheadingIcon">
    <w:name w:val="document_section_headingIcon"/>
    <w:basedOn w:val="Normal"/>
    <w:rsid w:val="00BC6D04"/>
  </w:style>
  <w:style w:type="character" w:customStyle="1" w:styleId="documenttitleCell">
    <w:name w:val="document_titleCell"/>
    <w:basedOn w:val="DefaultParagraphFont"/>
    <w:rsid w:val="00BC6D04"/>
  </w:style>
  <w:style w:type="paragraph" w:customStyle="1" w:styleId="documentsectionsectiontitle">
    <w:name w:val="document_section_sectiontitle"/>
    <w:basedOn w:val="Normal"/>
    <w:rsid w:val="00BC6D04"/>
    <w:pPr>
      <w:pBdr>
        <w:left w:val="none" w:sz="0" w:space="8" w:color="auto"/>
      </w:pBdr>
    </w:pPr>
  </w:style>
  <w:style w:type="character" w:customStyle="1" w:styleId="documentsectionsectiontitleCharacter">
    <w:name w:val="document_section_sectiontitle Character"/>
    <w:basedOn w:val="DefaultParagraphFont"/>
    <w:rsid w:val="00BC6D04"/>
  </w:style>
  <w:style w:type="table" w:customStyle="1" w:styleId="documentheading">
    <w:name w:val="document_heading"/>
    <w:basedOn w:val="TableNormal"/>
    <w:rsid w:val="00BC6D04"/>
    <w:tblPr/>
  </w:style>
  <w:style w:type="paragraph" w:customStyle="1" w:styleId="documentrtngSecdivparagraph">
    <w:name w:val="document_rtngSec_div_paragraph"/>
    <w:basedOn w:val="Normal"/>
    <w:rsid w:val="00BC6D04"/>
  </w:style>
  <w:style w:type="paragraph" w:customStyle="1" w:styleId="documentsinglecolumn">
    <w:name w:val="document_singlecolumn"/>
    <w:basedOn w:val="Normal"/>
    <w:rsid w:val="00BC6D04"/>
  </w:style>
  <w:style w:type="character" w:customStyle="1" w:styleId="singlecolumnspanpaddedlinenth-child1">
    <w:name w:val="singlecolumn_span_paddedline_nth-child(1)"/>
    <w:basedOn w:val="DefaultParagraphFont"/>
    <w:rsid w:val="00BC6D04"/>
  </w:style>
  <w:style w:type="character" w:customStyle="1" w:styleId="documentratingfieldp">
    <w:name w:val="document_ratingfield_p"/>
    <w:basedOn w:val="DefaultParagraphFont"/>
    <w:rsid w:val="00BC6D04"/>
  </w:style>
  <w:style w:type="character" w:customStyle="1" w:styleId="spandateswrapper">
    <w:name w:val="span_dates_wrapper"/>
    <w:basedOn w:val="span"/>
    <w:rsid w:val="00BC6D04"/>
    <w:rPr>
      <w:sz w:val="22"/>
      <w:szCs w:val="22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  <w:rsid w:val="00BC6D04"/>
    <w:pPr>
      <w:pBdr>
        <w:right w:val="none" w:sz="0" w:space="7" w:color="auto"/>
      </w:pBdr>
      <w:spacing w:line="340" w:lineRule="atLeast"/>
    </w:pPr>
    <w:rPr>
      <w:sz w:val="22"/>
      <w:szCs w:val="22"/>
    </w:rPr>
  </w:style>
  <w:style w:type="paragraph" w:customStyle="1" w:styleId="spanParagraph">
    <w:name w:val="span Paragraph"/>
    <w:basedOn w:val="Normal"/>
    <w:rsid w:val="00BC6D04"/>
  </w:style>
  <w:style w:type="character" w:customStyle="1" w:styleId="txtBold">
    <w:name w:val="txtBold"/>
    <w:basedOn w:val="DefaultParagraphFont"/>
    <w:rsid w:val="00BC6D04"/>
    <w:rPr>
      <w:b/>
      <w:bCs/>
    </w:rPr>
  </w:style>
  <w:style w:type="character" w:customStyle="1" w:styleId="documenttwocolparasinglecolumn">
    <w:name w:val="document_twocolpara_singlecolumn"/>
    <w:basedOn w:val="DefaultParagraphFont"/>
    <w:rsid w:val="00BC6D04"/>
  </w:style>
  <w:style w:type="character" w:customStyle="1" w:styleId="documentmb5">
    <w:name w:val="document_mb5"/>
    <w:basedOn w:val="DefaultParagraphFont"/>
    <w:rsid w:val="00BC6D04"/>
  </w:style>
  <w:style w:type="character" w:customStyle="1" w:styleId="divdocumentjobtitle">
    <w:name w:val="div_document_jobtitle"/>
    <w:basedOn w:val="DefaultParagraphFont"/>
    <w:rsid w:val="00BC6D04"/>
    <w:rPr>
      <w:sz w:val="28"/>
      <w:szCs w:val="28"/>
    </w:rPr>
  </w:style>
  <w:style w:type="paragraph" w:customStyle="1" w:styleId="documentmb5Paragraph">
    <w:name w:val="document_mb5 Paragraph"/>
    <w:basedOn w:val="Normal"/>
    <w:rsid w:val="00BC6D04"/>
  </w:style>
  <w:style w:type="paragraph" w:customStyle="1" w:styleId="spanpaddedline">
    <w:name w:val="span_paddedline"/>
    <w:basedOn w:val="spanParagraph"/>
    <w:rsid w:val="00BC6D04"/>
  </w:style>
  <w:style w:type="paragraph" w:customStyle="1" w:styleId="documentulli">
    <w:name w:val="document_ul_li"/>
    <w:basedOn w:val="Normal"/>
    <w:rsid w:val="00BC6D04"/>
    <w:pPr>
      <w:pBdr>
        <w:left w:val="none" w:sz="0" w:space="3" w:color="auto"/>
      </w:pBdr>
    </w:pPr>
  </w:style>
  <w:style w:type="table" w:customStyle="1" w:styleId="documentdivparagraph">
    <w:name w:val="document_div_paragraph"/>
    <w:basedOn w:val="TableNormal"/>
    <w:rsid w:val="00BC6D04"/>
    <w:tblPr/>
  </w:style>
  <w:style w:type="character" w:customStyle="1" w:styleId="spandegree">
    <w:name w:val="span_degree"/>
    <w:basedOn w:val="span"/>
    <w:rsid w:val="00BC6D04"/>
    <w:rPr>
      <w:b/>
      <w:bCs/>
      <w:sz w:val="28"/>
      <w:szCs w:val="28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sid w:val="00BC6D04"/>
    <w:rPr>
      <w:b/>
      <w:bCs/>
      <w:sz w:val="28"/>
      <w:szCs w:val="28"/>
      <w:bdr w:val="none" w:sz="0" w:space="0" w:color="auto"/>
      <w:vertAlign w:val="baseli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08A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8AE"/>
    <w:rPr>
      <w:rFonts w:ascii="Tahoma" w:hAnsi="Tahoma" w:cs="Tahoma"/>
      <w:sz w:val="16"/>
      <w:szCs w:val="16"/>
    </w:rPr>
  </w:style>
  <w:style w:type="character" w:customStyle="1" w:styleId="id-addr-ux-search-text">
    <w:name w:val="id-addr-ux-search-text"/>
    <w:basedOn w:val="DefaultParagraphFont"/>
    <w:rsid w:val="00EC0D42"/>
  </w:style>
  <w:style w:type="character" w:customStyle="1" w:styleId="CharAttribute10">
    <w:name w:val="CharAttribute10"/>
    <w:rsid w:val="00C0788B"/>
    <w:rPr>
      <w:rFonts w:ascii="Times New Roman" w:eastAsia="Times New Roman" w:hAnsi="Times New Roman"/>
      <w:sz w:val="22"/>
    </w:rPr>
  </w:style>
  <w:style w:type="paragraph" w:customStyle="1" w:styleId="name">
    <w:name w:val="name"/>
    <w:basedOn w:val="Normal"/>
    <w:rsid w:val="00F112F5"/>
    <w:pPr>
      <w:tabs>
        <w:tab w:val="left" w:pos="720"/>
      </w:tabs>
      <w:suppressAutoHyphens/>
      <w:spacing w:before="28" w:after="28" w:line="276" w:lineRule="auto"/>
    </w:pPr>
  </w:style>
  <w:style w:type="paragraph" w:styleId="ListParagraph">
    <w:name w:val="List Paragraph"/>
    <w:basedOn w:val="Normal"/>
    <w:rsid w:val="00F112F5"/>
    <w:pPr>
      <w:tabs>
        <w:tab w:val="left" w:pos="720"/>
      </w:tabs>
      <w:suppressAutoHyphens/>
      <w:spacing w:after="200" w:line="276" w:lineRule="auto"/>
      <w:ind w:left="720"/>
    </w:pPr>
  </w:style>
  <w:style w:type="paragraph" w:styleId="Header">
    <w:name w:val="header"/>
    <w:basedOn w:val="Normal"/>
    <w:link w:val="HeaderChar"/>
    <w:rsid w:val="00F112F5"/>
    <w:pPr>
      <w:tabs>
        <w:tab w:val="center" w:pos="4680"/>
        <w:tab w:val="right" w:pos="9360"/>
      </w:tabs>
      <w:spacing w:line="240" w:lineRule="auto"/>
    </w:pPr>
    <w:rPr>
      <w:rFonts w:ascii="Calibri" w:eastAsia="Calibri" w:hAnsi="Calibr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F112F5"/>
    <w:rPr>
      <w:rFonts w:ascii="Calibri" w:eastAsia="Calibri" w:hAnsi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3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5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1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6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8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7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4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4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902</Words>
  <Characters>5146</Characters>
  <Application>Microsoft Office Word</Application>
  <DocSecurity>0</DocSecurity>
  <Lines>42</Lines>
  <Paragraphs>12</Paragraphs>
  <ScaleCrop>false</ScaleCrop>
  <Company/>
  <LinksUpToDate>false</LinksUpToDate>
  <CharactersWithSpaces>6036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Bhanu Partap</dc:title>
  <dc:creator>Bhanu Partap</dc:creator>
  <cp:lastModifiedBy>Harshvardhan Sehrawat</cp:lastModifiedBy>
  <cp:revision>76</cp:revision>
  <cp:lastPrinted>2022-11-02T21:52:00Z</cp:lastPrinted>
  <dcterms:created xsi:type="dcterms:W3CDTF">2023-11-30T04:48:00Z</dcterms:created>
  <dcterms:modified xsi:type="dcterms:W3CDTF">2023-12-02T10:22:00Z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jGQAAB+LCAAAAAAABAAUmsWWg0AUBT+IBRZsiRPcbYe7Q5CvH2Y7OYHQ3e/eqkxYDIN5kkU/H4jGUYKiWIJmEBzDBFQQaJq5BXMXwydFhOBIcX/vhRy+fHnDMoZzgU+h6ofnYedxzQWkUF30HAeg5VR3pFKAC+FndTrqZqAD/cZpJIG7kFgEictQfEdXoeVXIlRrcFlYJPGAQmv8/mPtDpdgIPhJnTH2thmfOJLTyaKCwWKmAP2wWBT3ctkkU46</vt:lpwstr>
  </property>
  <property fmtid="{D5CDD505-2E9C-101B-9397-08002B2CF9AE}" pid="3" name="x1ye=1">
    <vt:lpwstr>gP+4RfvsSzTYBCaEMTRGig2KKrttGA9Z7CdiRqKVc6wwb8qCJvk6NzFaexWEXp9qaUIBnehzYXxhy2H4f0T4E9sdAnZ8IPNfd4U7Zn63kk3vyNdvAtvgO58J5ZHSMb9hUOG4q/JtvLJUYMbOAieSDtfP18Nmbfhdr9KMxCsF6OUWGWUjnLqvyiWZzjFoEH8Nw0u/t82jegdQ6jcJCffKlwTQyOhwQJz7m8k0UTLugYpDoU9shYvZT63g8TAR6SR</vt:lpwstr>
  </property>
  <property fmtid="{D5CDD505-2E9C-101B-9397-08002B2CF9AE}" pid="4" name="x1ye=10">
    <vt:lpwstr>308LYd3h6xI2heUzQv/8mdV9Pse4z9KSxYqRSz58vTcQZi2cOKTJi0qjncUpB+LJrZXIcxIKjRQFiIpXG6b4cBhDEjYJ4fsfKLabTEdXM74jBr6G2BiPzMwTk7+rl1IPR6K0LSTX32tXQtYGRhxgtBOJlfAUmOEgw7RqfzhKErp+dKkJU3ezPh43n+mJ8d6jy6mO5PlzzbwDLJnlmOjqKaNTT7xdTx7Wfx+O6ygfY7rJMKZDh4Exodkivdu5Dnd</vt:lpwstr>
  </property>
  <property fmtid="{D5CDD505-2E9C-101B-9397-08002B2CF9AE}" pid="5" name="x1ye=100">
    <vt:lpwstr>bbgjN7M1HMOZn4CHa2OvfTseZWpi+0BFWhNLnw9HHhnju93hlGph/27VULsEmXX0G/DuohXCTNY5WMIVe0zNDo01WICOSc9mpnmEHpif7J9Xst0xkR0SPnGRxvnYqUTU1eGSLh7J4lSKwABGjdj4jIDDj4iGJDJpw96GvYxL2Js2nqqt6W5e8kXBtbyX3aNEVy9EUkMYOfLrPW7KwaayEsRM/Wz6CAHYP3FaJGT6y8LfYxxm5vN4cPMfgwKrOr2</vt:lpwstr>
  </property>
  <property fmtid="{D5CDD505-2E9C-101B-9397-08002B2CF9AE}" pid="6" name="x1ye=101">
    <vt:lpwstr>+ZG2odbN/e+Zpp7ZXtfCCmWjL+ysRiLfvmECV+kwAfp/CLnlZMI4FazfxgPqK6Ulb49/qAAW9tn/zZVfy33q0ud6e8PLEhLofVfOF5YJOzvlX/nko7cHRdWecgTZxISrBILmivVmj7l+59EcEpJqhqwUmfXWdzWkNu2kxgXs2GrJw156b7ol9YI0rqmfj6sBvQwO0Vqv/vVcDdTX6RSweZfMGtzVWXOLBlXKXWxVGVulaxikRBzFdhlUW+CuhyC</vt:lpwstr>
  </property>
  <property fmtid="{D5CDD505-2E9C-101B-9397-08002B2CF9AE}" pid="7" name="x1ye=102">
    <vt:lpwstr>T13//FlhAFjGQAAA==</vt:lpwstr>
  </property>
  <property fmtid="{D5CDD505-2E9C-101B-9397-08002B2CF9AE}" pid="8" name="x1ye=11">
    <vt:lpwstr>zXDJRvO/0nE66rak+6QMHcptdFu8A+/DgCO33kZ4AklV1sqJSCh/azoZyEXbTZ5VajJ4dLoFusEeEctE5cydGP9RxLtGIMv+hTlMovEp0bTTQEepFIzMhXgX/IzMmhUN9Yn8RRfbFkJP23dkb0gYExJnL62wL0vdyi6Yh9hi5vQZUnN0T2E+ZrG25RkNRjiQ7OYcD4F4WB4qzaKqwjCki16m0xNwrPJ9y0UTyiqGgX9NBq6H9M54oYaYwZ+GSqu</vt:lpwstr>
  </property>
  <property fmtid="{D5CDD505-2E9C-101B-9397-08002B2CF9AE}" pid="9" name="x1ye=12">
    <vt:lpwstr>R+cWIZeAPalsSrgz1FDM1vkmI2L/rJ8pzH1H/CztOdRiH7WxBVhMOzHoGIzQ+1G0eP3tV0+R6Q90YAxvqq8xo0BHUUDiDycWwMUtKsqmJeOYCl5sbfxK9u26fqXjgrngPnSCzRWvYCD6QushIHQnNDwHBGoFU5jEqvozhLWBTff0J59hRhC41TUI35oWYa00qwz86ppBBATg2d1VrJxR20z5fvyCJ8NW2f5okGICPmKf2f1rr80GS31JfLo7olO</vt:lpwstr>
  </property>
  <property fmtid="{D5CDD505-2E9C-101B-9397-08002B2CF9AE}" pid="10" name="x1ye=13">
    <vt:lpwstr>AEJgkEqmcYpksC/ID8XJT1oak8TeRKYVVXG/TTFJP0mx0fqxgjXY9VAvAj2/eeZsJ6p8vHbm9JyIqAWU97t5cBG0L9PqLgAe7mEotTtZ5CraMBIwQ2qdUuOseM3oISQk4cKFFu24kXASqs9TGkXOmvX2gnhE9J/dTTN8N5V20y6wRCT4k0L6wE/jVFiqP7hf9Cr2ujJ6pki5nfuphN8K9QJlbQucCs5aIHHV4AbCjNQrnlQLJ3W2uUMNehWG871</vt:lpwstr>
  </property>
  <property fmtid="{D5CDD505-2E9C-101B-9397-08002B2CF9AE}" pid="11" name="x1ye=14">
    <vt:lpwstr>yYixJuUzWwEUFb1dBDpfhySnntPGj3eLrfZH+LLwwap2h/G4fv52PUPu+SZjcKsnR/liII+SnVClp4dpdIjlv9DpgDa7Ue0ydw0Qf2qUikpuW66cf3EthzD/TaE/romrl2sl+c1xytOX3B042dcW9VM5np9/3EZUzKP+h2Qs3/HciMRV+izave/SDSOHvGUM4RROyR60uU8+l/u7ork/r5akRubElxil7ildANbwVclCLMSrn62xJiYfMeh4XHG</vt:lpwstr>
  </property>
  <property fmtid="{D5CDD505-2E9C-101B-9397-08002B2CF9AE}" pid="12" name="x1ye=15">
    <vt:lpwstr>1UyMtUYSfkArXcGgFg+S9N0ia2Kkt/4W/SfL1p4Pn9Rqhi8mGroMcFESPRrP7Bs/o19TzQLfdOqCvteVhKXZ2MBM3c2MmjDP6aIenP6sK1lO8+x17qqG5PsqOKz8tguH01ALXz41erLe2zBhHH9U6E/gU/75ebMTvBeGXX521k+ZJHErVTcX+Xdq8TlJQCExh/qNuJc48T+qKdiyNmP9WGrvdXLf2fKB/gG7ygJ30pJCBidrzDQ/WZOZ8p9zB3M</vt:lpwstr>
  </property>
  <property fmtid="{D5CDD505-2E9C-101B-9397-08002B2CF9AE}" pid="13" name="x1ye=16">
    <vt:lpwstr>55ABsBAeBj0/PpB/hUGU1S+7ZgYRjp2u5SqXd5IR4ux1WuH8CyGGI9xHxudYdkHvFa13VgZ+B+IwBmKHSLSdxZJduFdf2hnIP3sTndiq5txV5bz52sL7+anVUA6yVfm/dna/SPfx+y8h1vBG1e2KCcsLDf6l6pa01STLacg9WwiBwYPDzz14vXxt7jfzvMJb9gMqG5zzm8GmXUijsUCCkuBKPR6cS1isgtaeSWCwVBIoB8c+rTBoSxE4mcyDM9a</vt:lpwstr>
  </property>
  <property fmtid="{D5CDD505-2E9C-101B-9397-08002B2CF9AE}" pid="14" name="x1ye=17">
    <vt:lpwstr>9sO2nFJRPIUP7oaZdDh7T9N4iliPoc9RD7nq/OWQT/HLzo+w4efCdb3VQkG3Vv+QiTUqXoVR+nlxPWr0hZ9KI+8ajsmd/J4v8vCy2k5G/VYcp0x2hvI/fLFHhx9/A0K7np91yvarCbyjqsHOY+Psx1N9+fE2A/PUvo8QPj4cML6QZLeRVJzQ24GkC30Xbwea/0gqlTGdQqlt7vunURtxj4mEqHT0dLzINnMOPsSgNWkX5huwZmRunNVE+ZdF9XW</vt:lpwstr>
  </property>
  <property fmtid="{D5CDD505-2E9C-101B-9397-08002B2CF9AE}" pid="15" name="x1ye=18">
    <vt:lpwstr>1o/FJd7gkh8EiFzLS94MAldXqAhdE+VWlSWy2fXox1hhITlxCDKRGTDSnZCbDFLHpkuUF4Xtx0yqan0V3K5/njl50o1fFbw2aUlu+waGKzN9RdGhfQe3iA+ENuqmZaF/q5OJ754P/OTBzRHX0g++OQi0MF25f/IGC0z5yb9q43P8B7rOj18Pd9Tl5ar+4aQTEuzI4FQX/PyuZ2W0C2Dsw1DHrbB21qesM6wa4sE/Z/eK6pW6qOmml8hEKPs9tQr</vt:lpwstr>
  </property>
  <property fmtid="{D5CDD505-2E9C-101B-9397-08002B2CF9AE}" pid="16" name="x1ye=19">
    <vt:lpwstr>/GkUx0wtUDU17JcLIxeO2B6N/QQt8KDhR70NdXNcKGDjTbhQ7zqbAsmuRs4nlLZGENtbF89j6HFtOTzA0oqW29vx1NByD5FvHEJ2ewub3QLEzL9i+4fz/GJMSkJF1vvt6DgpaxKieZSM/rl/UYJP3pO5S78JXpfuxRmRxPJNilw6pZOvtmYRnCzKlUS8nN4tLndSSIVBNjpBIaR+svvmkW+5KXs+MCX239JilSWCDTIu4Nw0sE/MRQvuuWnslBb</vt:lpwstr>
  </property>
  <property fmtid="{D5CDD505-2E9C-101B-9397-08002B2CF9AE}" pid="17" name="x1ye=2">
    <vt:lpwstr>HF7hbhbhM7F7Q/0uQTNxScgvorm8wGJYb72JdBRMSoX84vCAgyK/3SfRb/aMbo+dpB+QTTGEtHXMMqt7Jq5vk2uV+wPK6PY6pRO+C7IDjIZG4/1mNFSDMf9pDkIMDJZV2pZj1vlTShJ5g1bkZ+5HdCHR7RwHqowfiTbD1iExnR0TG7fX1bjQ7ORK3Q/0ICPUZcvRxGPiCi4U908AvR4VTfrXZrx1jlHJ3NgSLwPWN9d5UjMHQali7HEmU4WYQsH</vt:lpwstr>
  </property>
  <property fmtid="{D5CDD505-2E9C-101B-9397-08002B2CF9AE}" pid="18" name="x1ye=20">
    <vt:lpwstr>SKztZzZ8uWVnf9jx61/FlZrdK74IjdocoGWQhOLpJnz1gcr2qRCGt7uXORmWQzPVfZnInJ8hqmpwQPIH1MFzj1xAvfVnYGUDr0Gk5RhLiHo4Ar7jC6s7C8MAfsRN14ZVnisxx/x+3cAJyv7GhnBdnuNDanfLM49N1JCV5ijhSP0th6ugtylYD1li+Azfk32vOWtYnCUGBLLMJyN4fAhUGgP66BhoamApI/Rvn7Yk2+F9VM5BNi80B0MydFEeMPY</vt:lpwstr>
  </property>
  <property fmtid="{D5CDD505-2E9C-101B-9397-08002B2CF9AE}" pid="19" name="x1ye=21">
    <vt:lpwstr>Wv4srb8+UxaSWeGOUsNh+0CcgyqZdZZpY58kOWafh+2LloWYBmVSlI8KIip/x9JWD/yJbNC+gFwTp2ce3WoYWUcZC3ecD7AXcNtRMsvrD1m4bZIA2d26bXnEp9WuMrYW50K12xkYnKd2xr7NAtgRTsmHfSeEjQOqtRt+wTgQPGxIdTJbjRGnfMABzyYWrTs5BGsbubbOjlMFavf+au3Jc5oOBjFda9EAQbfCTewX0PSgRDW8AlLiP6QL47r/p6y</vt:lpwstr>
  </property>
  <property fmtid="{D5CDD505-2E9C-101B-9397-08002B2CF9AE}" pid="20" name="x1ye=22">
    <vt:lpwstr>6h0s5mL8LuJz10166/aa+xmUNNgXvHGhKAYTYuFRxRGGh1R5w2cHTycZxr+vfiquWS08F2LLdG9PsVTQEsG4T28AThcqbABY/XwAEDH8Izx+9EIZwd2xrJpLGYG9qZC9Q4jugUNkPd/+7Ucrpq+7VTUxYgPVZteZ/z7m6+v+hQcSiIqH+XoubGGWOBqSJHKp40sYuLvmR+U1NM1iBWKqu1nRTJiGtd56C9QwlqV6hXmaxkxxStPJ+SQLGUS296q</vt:lpwstr>
  </property>
  <property fmtid="{D5CDD505-2E9C-101B-9397-08002B2CF9AE}" pid="21" name="x1ye=23">
    <vt:lpwstr>J1+hOV3DOW71KCu37X3cwzUbKZUlxfadFJnBPAU0vDTFCPdRC+G/siphgfNgSuDIK2Z0sYT8k6qP7aQ9vRtnr6+cWGOfbyly/UiX1zqjD9FbknfY5j7bbAeLHeoQwA+AB/tNoD9yAS3LFrDyg/6xnvUkGXQfH5R/6F0oEf8rq08tmZWnkJE0FwujF+/+719OMg9Ynp4T6eLiw6fr4iHEB13x7JkgGtWIhh7t2w+tZaYDvNVmrXeGUGbKljpPqb1</vt:lpwstr>
  </property>
  <property fmtid="{D5CDD505-2E9C-101B-9397-08002B2CF9AE}" pid="22" name="x1ye=24">
    <vt:lpwstr>ofg47BlbWhMSd7pnjidZ694DzYOGZfLZdtrUQL2S7XMAm1TM/QtxZ3/x2NU3Ixlq1EDJ4Y1sQf0KX2dwev3cIxgX+T280z3b6zLs6ggL4n6LK6Y7Txm35qXFeeAxSWq2t60vSH8B2efNnpIrs1BEvzs72UMIT01O5GOkpg/aPb/zU6fVDSjWDdkTvcVgQcAZER0LMcwECUPQbcNOOYu0Ue1S8H1d0SY17eYKY41/97g46HoFjVjz063mAQLymQZ</vt:lpwstr>
  </property>
  <property fmtid="{D5CDD505-2E9C-101B-9397-08002B2CF9AE}" pid="23" name="x1ye=25">
    <vt:lpwstr>gUwIrx8S9thPkxH7E41MRO2Yf6QsEhji3klboPmf1TJFP3tUk+aYhn1j9ZWYr9U76iFhsSfyZBeolrUeSCPcj3UNUwOyZ4l1p0xi4f7cQJly93UWB+p5jg/Ugij+g2Yhr+u0JsOmnCThPbKnd1qfA+DdgZtHvjKAQOVrK5ReaEt4ti1oVjfIbuoqThG9NLGFyM9QkWFW5fmcEyZiAu1BZuSSvkvKW/Aou21N2mDfHJVwLADdeJg26/tlP58Aloi</vt:lpwstr>
  </property>
  <property fmtid="{D5CDD505-2E9C-101B-9397-08002B2CF9AE}" pid="24" name="x1ye=26">
    <vt:lpwstr>5xw1cI+shjPRhORRHAhXfCHRzwPBwVOhVqxdLmeSYprNcO0+pENGv98zvVp7Lg0Dm5hWF/2jOhe41GVhb4iilcq19xKj+MaAgxr7QgBXBdvDpaTr89jCUW+9a0eTmG30d+yCTRhE+Vth6zyg5FcQuN/9Zi14rsF7sjY8lINfglGPLK5mhmZ/5OlHpxdrbhVuxP4MIh4jNDlRrIx5TaOehQoQ0oHxKfpgiy8nL5hEuaZrOmsGQJIkmMrZRph8iql</vt:lpwstr>
  </property>
  <property fmtid="{D5CDD505-2E9C-101B-9397-08002B2CF9AE}" pid="25" name="x1ye=27">
    <vt:lpwstr>o3ld86KwW2ljwpExy52pPony8mj/vBTVSaNpQuMHRmm37w0mk+Sod5vpiejfFBooVyVSEr8KKNQW99SKYGXXzmqQUlkOfy0vAv9/okEVhVXyVZcgPUvL+lCaCor1NI+KVGK63skvGT4rWIOB5TjHQakRyoXbFmEvU1q+dUkZd7EKCW/4DwW0eddSGSIA6SospahT4sbUl2eEsOr41YrqbmbvzQZPCppL3kM1KcmDOk+uPG0HRbA1xGrgx9lg3O5</vt:lpwstr>
  </property>
  <property fmtid="{D5CDD505-2E9C-101B-9397-08002B2CF9AE}" pid="26" name="x1ye=28">
    <vt:lpwstr>0e56CwJvzbpxNrAXbsATSgjZvNFHCf0jd+4fqA8cdUYKK3zRp/9lNq+8L1qZiypDKdOOC8PcWa5WgD9DgmbLqYdKcG1I2Tm8yqyPe6dsc38vpD1qnlxED5mlb9DwBwswZtebehMPMoKPxM11lYQoX4PlNcJrhSN/W0bXhK7Y2CfX3iGZB+Db4ZZGpXkgd99JBFcR3lOOJNFPtaizorKfMaILVrtfH4Gi7Nh4Lx5Q+ngfoMo5DEfAXltt2XNGxMh</vt:lpwstr>
  </property>
  <property fmtid="{D5CDD505-2E9C-101B-9397-08002B2CF9AE}" pid="27" name="x1ye=29">
    <vt:lpwstr>TDi2zqpTNbSbn4Uhpnd6d/UsheW9bXaTAoWSBPnOk50FMsPaFC1ROsJIXCd3gjyI2gfUxZ7yJL+GwVKPyF7lUh6oQpIm1zY8E7hmk1c0aD55J4DH/wGrAgHB1pAv0Bt0CPZ4JBma2Scl3o5aPLCMkFJMNoQojS08vOps471VyeZp1ZHG42lTMFcw6zvOOPq8B+PN315P0Z9eqzH6VoZ424RqvwBoKtDd4g0jACC8V8KQWzuCSoCb1s3cjH8oMfX</vt:lpwstr>
  </property>
  <property fmtid="{D5CDD505-2E9C-101B-9397-08002B2CF9AE}" pid="28" name="x1ye=3">
    <vt:lpwstr>ejzklO0eE6sGgVERnuq62q+YuTVXQgX7delQCloxQWnVl3bgiJ0EqpsvVw1AUVhAI1Vgd9ntgs9ubVfwcB9Tj75vu1Nd+khRblavhTw15WNmfyAEV+ZEhs399x8rdhKb6Fo/cNTZJI9ybk0Z43kAi3HeSg2saZk8Y2d+Z3QnA5gLevXMsJXenDSZROB8A5o6oZv9v2dPWomahMO4/g53S5FjIM3G6N+PCXyIuj+8Q9JaTPE6x2pNQ1rZKQ0dwCo</vt:lpwstr>
  </property>
  <property fmtid="{D5CDD505-2E9C-101B-9397-08002B2CF9AE}" pid="29" name="x1ye=30">
    <vt:lpwstr>Mgi0y03zi7B31ZiCGOENEPAzKLDm5YQqbjgFhxRprP8eB7DgKHel07+yw3MmLe9v75ciDDtVqmFNMCU1tXz55qWxajq/emEA6Oo4ufPL/BNBLK/mT9Dirf/5q6Cs1gYYvwz8OEl92Y+JvO6tDjik2MfWcgjowLMviRMZDObSg5WvFFdXoDdLmod39aZ5Z7HyK2vq2lvMEE1MDtbyeKBRKSU1I8v50s8xad+eeu+a5rAUxT7OphhACXsZY0l8a+h</vt:lpwstr>
  </property>
  <property fmtid="{D5CDD505-2E9C-101B-9397-08002B2CF9AE}" pid="30" name="x1ye=31">
    <vt:lpwstr>scN3mY1ZdXzpfNHpjwdCrHkzXEEvLVbTLU3QOtqXXIbpAklVxjtQ87fejtd9+5jSFgtWXHj5Awy3WGVKr5f++ib3Bhi4gd+lvqhljJa7JO0rggFxbZfgGGc5olpP1m3EhrDi2eC4D6N7xRRtyxK6oFsk6o6oPil6INnn1wsofVAMdExpEnCxWngP2vm2C15sT2sCgomf28vuAsthqFP/y7fj/Yl7keZenriK5jS1cdPZxfMro9lUna99EzU5qq5</vt:lpwstr>
  </property>
  <property fmtid="{D5CDD505-2E9C-101B-9397-08002B2CF9AE}" pid="31" name="x1ye=32">
    <vt:lpwstr>9qCbSJeQvE/CCdaLSl1n5AcdfuOezIiMK5adDs4S8mZEESILFGZM/phDZl5skBXpLyJ352bMPFBQUTRlLjJp6TSjA3l7kvTMo6ZA26V4XI+S/aWDWPtugZCp8/IzO0NnovArbISMxjq0X35hl1plbAS4LCQteDPrx1DHxEOk5Fu94PXXS+jw6W87cQtVsRZ538AyFyN8z9v4Q8qvw8a5cUfnxxxjw5+doW9idghrPjVspBOgqubdWeRyFzl9Qzq</vt:lpwstr>
  </property>
  <property fmtid="{D5CDD505-2E9C-101B-9397-08002B2CF9AE}" pid="32" name="x1ye=33">
    <vt:lpwstr>WVFCBgmnN2oWtDWbOxB6rePG2gnpSOSLi16IM7JPIdm4tG/ir1nlhVW5jsmcU61DqEkp+nRm+AST39LJLrqDlJhEhPyxvzdjl1EB5ceHLMKh/9cQRq6um3yBaj/GYluzkq2GiyVyWqegBbNjCpO7v3rvDBAeBgk6dLHv33iGY+i44kg6cxv9+rGrzxAn8/MhBtf41BREnPP4gj4Y41R9i8R9QVzKg0HTNanTCPj4r4qiDnSuFVPsURS75KofTSm</vt:lpwstr>
  </property>
  <property fmtid="{D5CDD505-2E9C-101B-9397-08002B2CF9AE}" pid="33" name="x1ye=34">
    <vt:lpwstr>XY6RM05/dkwNlkE5TcfhQsnx4A+PvtZ0GCrS2j/Nps5etbQc6+8zmd5FVuLEjgvPsoA2u8Rypsfr8OZ6FWmetpwjK1tj9WxBYDqSH2nMvgpKMTy5iP4fYqLH9ILn6Pj560Bti+/tL2MImLLSatvwVOYPE+VHJTbCen2OeXsh7MoM6WRpCsrCfpfICnK5QTdN0s7jYSlYi8GCxJWD/te1OTrQC2AcTzQrT1M7xpgF1LtcpbcXdYCNGXQ3RJOiJHH</vt:lpwstr>
  </property>
  <property fmtid="{D5CDD505-2E9C-101B-9397-08002B2CF9AE}" pid="34" name="x1ye=35">
    <vt:lpwstr>cYr/pIVZSUG55QJMiBmUT6GUDVqhtDf0QWf4f2k6AbV3bTDKOR+8FodSZz1pguH4vhDDfZLhIW5cCEsmCWj1CrIIOhEPZMDGT3Qjszec3ugGjsQ7ICx+vXEAvXzXWByTRpJyRAsghRAvj51Mycvdse+u0aokcRio/cr130t+xE6dw2wgbU7WJJdeIJiZDSAyQLf7bTLPnHnOBUmcoNntSApbcicUatl9lNjgAi0laRmwsblCuaOg4fzRQthe2JE</vt:lpwstr>
  </property>
  <property fmtid="{D5CDD505-2E9C-101B-9397-08002B2CF9AE}" pid="35" name="x1ye=36">
    <vt:lpwstr>OsbsOKYy2rxYlBq49sRVWVRztdh3B9arHyP8veEZQAQlN6nZLIoLpVR/1wMJTNjVofl9VBMnQ7sa1d7UPV8+hAfqu+pU7yP+FJVWLRXz98iZyzTvUopl3RLIt6qPlv0cbxlTTwvqAREriCTA394icaRfmhqOYnzuWWsfFoUOBpiL6FR7DaIAUt+fMNMl1qpKohzxt0I+HieIALB7nFl8mRQUpTvXRnX0VSId/KPoO3rWCe7CYoBbjwwYpW/I6Ty</vt:lpwstr>
  </property>
  <property fmtid="{D5CDD505-2E9C-101B-9397-08002B2CF9AE}" pid="36" name="x1ye=37">
    <vt:lpwstr>wpZBHSQz/7oGU+Tjqrp+8M9w7h8OJsFnON449Wpa71tkPlGAC8DNsOydcEMGzuI4+yA7vY+6Ci/3V3CkGfeUcVwZ7LZ2kT9i41ZDHBrXqqpYeJhGiW9u2xKvsGfztUJmX3LZim9+Iizk7/mpDwqAYI4R4Qa1Jc9O9tmGtWUOfuzmkBeqqBat7pqLpR0CwgOw1pYdoATbpeNxYS51OuPAGJzHA6/tif+/BvMzoVsYtfLtIFKYNxgNlC9zPupP5m8</vt:lpwstr>
  </property>
  <property fmtid="{D5CDD505-2E9C-101B-9397-08002B2CF9AE}" pid="37" name="x1ye=38">
    <vt:lpwstr>tOFGCFSb9YZmdTop1r23I3TVOqNI9obN+QuMxwUDCe08FqWKqMYnypA8zRJ8HWQGRbm79/0u9LuWTt8xF0vUMH0xLdje0GG6U4ezp2Y24cKKpn8jTcC4p/+Tz+xX98EZr8ATpHtBBRm/S34OewiX9EFI0P6anD3qMrprchUWHrLyZIbMThwnR2ZaQUvnS++tSnj/vqP4uN/dKNO9QaP+IVDjxjuLOaDvJqan7dfb0Z1pmjO4DEH82Je3RqgYH9f</vt:lpwstr>
  </property>
  <property fmtid="{D5CDD505-2E9C-101B-9397-08002B2CF9AE}" pid="38" name="x1ye=39">
    <vt:lpwstr>hP0ds+Sqcx7FrWSSIDmrc8x7AtPuD1UZs4Dy0c8MMO4qlP5284OwVO7AdyGt2lE736iL7HO59Rc4eWIlh8zNnXK4iLLrew2EdBUgmOCtSVrNAUEx/pumUM0TGuLGh6hNLiU/BgXuOrGm5C7cSj623iEUGleOimtvZcT0lb7IUw9n5pmMyYhQZlmj7Mi3boYVFlj/BODgVUcF05AGn5w6jOOyprs1jGL6SNI5YTph7Jyh9InLOzi5aLxxchZic3l</vt:lpwstr>
  </property>
  <property fmtid="{D5CDD505-2E9C-101B-9397-08002B2CF9AE}" pid="39" name="x1ye=4">
    <vt:lpwstr>WkCSsR3tL8knaIBQ/+Rgv2QFO3rc+khYD6tHQzyxWfLenV+0mlR+yXN+zFsw3tmJE33vD6MACl7iSYR/QLI/143OXPtq15D6jpuIZecZ+pK6QDmF1FHVfZGVAmYW5XYji/VrqP3Ob5/tMnqgaKGfOEYG49cxAUd8320BcBolOFjSrVK/DL+1AaCoa/likOUq5iHnw56H7z1IfipgyL9NIfxB16T4jPFtNXc03WO1sTEs4ci9b8s1NfuuPs7hf3h</vt:lpwstr>
  </property>
  <property fmtid="{D5CDD505-2E9C-101B-9397-08002B2CF9AE}" pid="40" name="x1ye=40">
    <vt:lpwstr>EC4fMW7RGPrwhXBPLGHK4ZTpQKNj2YSFdO3eYstS9uFE0wHClWaDvpvBVPZ4HZ7wlCm/4eRPJZTPmwsxlkATcFPEeFkV4RZatMzVDUsd4yr3Jscbdek+a8NtPOnSGfDP1/HuKgL1NaxgqW6TJDqwuwLcD+mrs7+1zF51R3KyQdV4JxdKEFL2ykDwUMQ1rF642w37gKO3cXhg1onINKUUW7dUDxxq71WggI3Ll5Y6H0i3BisrngcdocEzlgjWkd7</vt:lpwstr>
  </property>
  <property fmtid="{D5CDD505-2E9C-101B-9397-08002B2CF9AE}" pid="41" name="x1ye=41">
    <vt:lpwstr>xh1xg2Ai8K+dBVgoKIuRcCLQd3tCGB9GFCx83CKfuQuD2Bwt3DP5lq3RcHwQX8jrr6WduizFzcQVv+10BCthqU80WE9eGnSb0xB8TNcQuyLKGP5OK5cVIQpmOArE/w+PvCQeTHc7PLI3dftIuDRsvpcEhRCoqZu1xHKzkbRM5PJT2pfkfFUC+SJtdFc3MynIaquRmZnwKDBJ4PkoAnJSGDqHuc5n6Fu1HaMGRzlb50SdHsyPq2+gunTdLWxO+la</vt:lpwstr>
  </property>
  <property fmtid="{D5CDD505-2E9C-101B-9397-08002B2CF9AE}" pid="42" name="x1ye=42">
    <vt:lpwstr>Yw1n6ClmnhNUlgDLrwA3zX3Jo2KWX7HO0wFzRoJh29Rtrqvj72A7foAwhWdmYfh3bxpSNBjPCi/Ns/ni5l97h1Ed0ThXBK0vK7v3aPuN6hb50cGrpSzciFLPi0NsmY9Dnyy3R9T8UYWaekQICrRFnkVDWv/kzoGNs9Jv4E5Ru4ukgD46c+3kxfbJHQTLCMPO/59WbbXUxiwqhx1nyFbhJFmM/v0zP/Be9SroSmLGY6YrGgm/xVW09FzusW92TL6</vt:lpwstr>
  </property>
  <property fmtid="{D5CDD505-2E9C-101B-9397-08002B2CF9AE}" pid="43" name="x1ye=43">
    <vt:lpwstr>WmLpDsibDTi5RNvpK9JOh2NVbymf1Yh6XDch9cqNfLMTr+5T0axYY1Of6VyW+lijNb16VIlHWWhWYckeJUSuTfCJTo/SlvzrCX1m/kKxs0OWSTjlud/PLaLH3bQM7kIf3hlarx50dcnZJdzPG/nK01dIV/uUuqFEsDZUdLbiORNiJDoiVKughJ2C2xz0NTNZbhSRUeYKWx31y9OfvMfgVyUJsvwOeZ/cD2LEncz/gs889ImGPu8jwbikXevECJd</vt:lpwstr>
  </property>
  <property fmtid="{D5CDD505-2E9C-101B-9397-08002B2CF9AE}" pid="44" name="x1ye=44">
    <vt:lpwstr>5Im8ad9HwqZ3rTrLxuzRu3Dp3zIPf8cdH2MDLyF9aX2FVuKgzcrn4IrOCxf64YHuwQ7bfFxHbZ8DNLsc8H+EtyAJHj8iSkYVSEQoov5EkRaNXMVB9gJAdtJgCYGydZl+aA925S8/wm+dXbBqt9jKJ6aGLxuJZQLg5kH0jRxAJCcWA8VlYDCqOFOyeoyBOQ7wDWvsIfzq48ZG87NNRLikipjob7S1Pf2OxHN9UDC1GN/kUX5RWnfZZYC/MCiPibs</vt:lpwstr>
  </property>
  <property fmtid="{D5CDD505-2E9C-101B-9397-08002B2CF9AE}" pid="45" name="x1ye=45">
    <vt:lpwstr>t9B8h5ILc1eZOTW8mx4VhJIaCmE0xRg7Y7j2KiCZsPysiODUkzc5Os1p6vFXfhNoWpQw2+r9LpHLLRHZZYjsS6G49YJxmuaVO2aa3EoQASr5xBwXM6sTX9Vtv/F4fHxf4Lz/Ho0jc9cLWcwVeRpCQLyHQvx3ts30m89Ys3Yh/QGLJfC27s6mq2DdplY9m90nbIIp8DB0Ibw095A0wGMHxaudK1zpHzmdh/D6vA8aKQH8A6oERzKNwksISTuZ1yq</vt:lpwstr>
  </property>
  <property fmtid="{D5CDD505-2E9C-101B-9397-08002B2CF9AE}" pid="46" name="x1ye=46">
    <vt:lpwstr>1n80EhzQ6RrTYcswWZWJre20oWn7efxvmkdUfB0oD4uAJj5BYPBu7+ptE68AmeRzjorB3S326BoZ82sVnJGXVNIXnIJhHUzzFtNYUgSilKsSt8uJDB8RxTMx77DAR3bD3VpFFqeZdxxZ5uVZylfYlHWuvccSrv3R6bamHfOzMAJM6pE2QY8ZixFCZb1Z3/n+N6Ttrn8QEsRdruIH6E70LHrh1lxMuiViYMJVQpGLN90dmtCm6e3hCXvh6Vd/yOg</vt:lpwstr>
  </property>
  <property fmtid="{D5CDD505-2E9C-101B-9397-08002B2CF9AE}" pid="47" name="x1ye=47">
    <vt:lpwstr>llsCz3R7LMbZDwDNwMkoCklIxS+qF4gYbKRdUq6T50m6iZ49qChVMFpUGE8Q0yMTe/iyRYbmO/gmsdNeQxx8aH+PZIKURJewn43eE/6qmI3G5J6Xq3Uc4wbv6r5BHfXaKIG7H2pRPUxxt8+mvqJqofsMVASHATl69M2KsfS9WR/+iqMNHI0f8i3WT3gIbmZ/ES6DxG4DPYXqsHzazxxAQfUCwsoeJ4bIt0HDEtMCt5CzR47C6HdLeqDG2ZHqNyN</vt:lpwstr>
  </property>
  <property fmtid="{D5CDD505-2E9C-101B-9397-08002B2CF9AE}" pid="48" name="x1ye=48">
    <vt:lpwstr>94sHUXPKfuZZyRzHeye7j6xZvyPFG1O31isEc950J37PJaaD394q52Q197SXb27/WlGckjLb0aUf6susWuDnmyn9XvAm0GX7gFwYarWeCLmvEHSzfTSeLEHbJ4e53LfG8z/sxBVdzr62f63GQbGorIy8643NqNG+h3JCjPnkhw0UReSli+CsAKWMeQeU8SicbYS/x3ck+RXtcmLyRK9o8U85Oz9lf0kHzLHFT5/3Ybvhd60T8uRIslXk7PSDVIa</vt:lpwstr>
  </property>
  <property fmtid="{D5CDD505-2E9C-101B-9397-08002B2CF9AE}" pid="49" name="x1ye=49">
    <vt:lpwstr>W9yTBVilmgO3LWsVRdKny0/piwfcYg5FNHmSONuwJ5j5ZrsNrt/kA/aBCMukgGIL8PLlsEh6IUUPQ8MUlF+bstmxmsWKizGQV4ceKjQBSnkLb+3GTeLgRiX/uNa8abnlC9ezcWyNTIs12RmUjOf0JJjZc8mbc7P3Tj46Xqvs0tF2PZHoyPjhTNZWme+13Aew8qLx2xavQ+yxeGwmROqOOfe30yfcvBn1UI9W1cWxMOhNkBESEGkiq5caU5u1rV8</vt:lpwstr>
  </property>
  <property fmtid="{D5CDD505-2E9C-101B-9397-08002B2CF9AE}" pid="50" name="x1ye=5">
    <vt:lpwstr>TMTjPsr543HQgxx73XtO/Y3moc6L2/TF6xk0EOgoTd+BRq8R43ZQqgrI6ZXAgllWtRVKoAYtW0TCp8ni+CX2O6vDDzxMopZZE2e62NsNiLNGH88RLSbiuKT6Y+x7WwUD7iGRNknHAgpJIPpoWgew2OWPCB3XNAREr06sLMXvJmfA4m/KXAYYiZXUKbO3FGoJvL5Q7ypbZ9pOIJYaW4zYz5ec0VeWEj4nrqne/s18sGzY0gvTDE5hIp3icD4aFud</vt:lpwstr>
  </property>
  <property fmtid="{D5CDD505-2E9C-101B-9397-08002B2CF9AE}" pid="51" name="x1ye=50">
    <vt:lpwstr>XzecFsHduBi86Irx9dZDxKoRUkAQzJQvmiAJcOQ6h1nCAqBhFhs0DHGvcO3jSED1IccscbkQcpDcapi+zPvFwhcD38BDTO+WiWmxWFT+BpqZgz1w/Zy023z8RU/H4iWxIAIq8fmBwcKiOZb8x6ur0wMVO4H0ecaz5qmv9f/dOGRgeJZxMGHRfIAn95FEgt+I5/AGoZKSnQqvJm0IW6m6cp5cnBBu9QxZj7a6Fk64YhGLsMewO7WItsXcLNIyAnw</vt:lpwstr>
  </property>
  <property fmtid="{D5CDD505-2E9C-101B-9397-08002B2CF9AE}" pid="52" name="x1ye=51">
    <vt:lpwstr>M/nnvn19cMqjvv/xxeh0nVbdsWRVtpP3v02Gqo+I3OzZfSJTsIpJh2yEzVxx1xosPceBgg7IuJDNNqsEFN9nenCrKVjra8OVp3yyV2l/t7nNJRY7k1gibzOp+8SEJ69uY3fWb0ej4zWQEeHBrOhZxLCIkbOCmrp/b/MDsb98CMArV3Bd3dWnPlXXHOHEkeRJLPfUN52H2Ii1VYEGbBa4Io7/X35aYQd7BT2J3Z3qoyn3QFPdCWeoIdpt8I/gVKl</vt:lpwstr>
  </property>
  <property fmtid="{D5CDD505-2E9C-101B-9397-08002B2CF9AE}" pid="53" name="x1ye=52">
    <vt:lpwstr>zo2H18HCpgv2i0cNJMzxC8LLXwqzWd5etKaeqgvMy5FoDr4MBRTJLCJmJisZXI9+8jhO1O4mb4Azud7gf9bIXOwCJa0SZBUnQdLPHKt7uNoYmFfGkd42BncDUs4rAS6yi7mP2b+keGG6gkm5kzPWDUmJnMpnQy2GmXkHqLC4/ko+Qlw/DDjMal5Q4RmrBBHy/60FMAKP2PjSuR0btuj+6SpO2+aLxdWXDk95ipEdC64ZoSb2woPrlC8Hj6cuZfp</vt:lpwstr>
  </property>
  <property fmtid="{D5CDD505-2E9C-101B-9397-08002B2CF9AE}" pid="54" name="x1ye=53">
    <vt:lpwstr>6XMZ+fk0lY/HNlWb2psdHom1C5THM6K82mxid5bogiezAH6gCyeOMGfiPA1iS8NX6e4aGT5cl5Un+f4cZvQjL80W3WW64gr+q91x5JDaH7VfzVy4fiNo3T9mh5kjFoyWqOSXP8k766K0AVzEoxX3LnfsmapZ8idc8NYK+Wmbij8xp48LtmkMBLilBaOjMc7FRZVqCr/q0NonO5aJm5u3oYL/PAii0WMY8Nh09a8eV/UuhNzrbArPioDs6/ftbU+</vt:lpwstr>
  </property>
  <property fmtid="{D5CDD505-2E9C-101B-9397-08002B2CF9AE}" pid="55" name="x1ye=54">
    <vt:lpwstr>BdE9mAiQisd9SBaPf3Csk04XgJTEKtINmCyKkBRhLBKU3oOyaJ8hFafw6ZRwu9EC6B9sM7RBs+Gsxye3Zzja+8KpxfWNyYXWlm77v1DunmniGr9OPPtZuQdrW1o3OdODveRSDhA4A+kfijGNlxgFK1hg0hpNEPiiK13JrFB9sbsBVS6ZkhHJ/LHpnJ4AZWgh+xppc6PM7aXfH6Isn7LoHk3N8eVU2evb59qpFl6lSNOT1NgTxoo2VpkTTntHOAf</vt:lpwstr>
  </property>
  <property fmtid="{D5CDD505-2E9C-101B-9397-08002B2CF9AE}" pid="56" name="x1ye=55">
    <vt:lpwstr>rjd7RuNOTHQmIh1z/mGsBtDzL0fFgZfB76xgoOMORFS6SMc6keKqlEyTfQyjkYUJIzyoGpfewnwd3Bu69bRgEECaRsgSr2mawzDtL6nE6suz0Ghb45DqTa2r2ZWmyjnvm1mfJiyblIgjsHBxUMmLLT6VD5f99VIG1QCbjlgXiQXbngeCBFhpKeemelhLSDQ0dO4y+8Zue0Fif0Vrjmh8g407lxWIy5vnsQQGRnfSQXa1Xc8y+R3JkquGSh/duYY</vt:lpwstr>
  </property>
  <property fmtid="{D5CDD505-2E9C-101B-9397-08002B2CF9AE}" pid="57" name="x1ye=56">
    <vt:lpwstr>DUj3ESbAbXacSTQDD3cvx+DmbOaboaCfPMeooqZQJSlgp4FVc/20T9riLogXjavZKU8x3k2u9rkW3l5YnmuTteufsTsqfV64cSeLdQkZ1Kg8TwD3rQguIkIh6vCxPc1+CCeLik529VRY+46snyjUsekOLjEN8YmE1XE1/XpfJvi7ASqkUK9LWzELDv038i54S6wejDQjsHZXBTvPb6/KX6IFxK3Kd3sjpwDV1d408DdDeXWmB56AlD6RskqAsmV</vt:lpwstr>
  </property>
  <property fmtid="{D5CDD505-2E9C-101B-9397-08002B2CF9AE}" pid="58" name="x1ye=57">
    <vt:lpwstr>6Z2R6k0gw7JXf2RGZKEZ5O4/WcFIT+6NcBTp/hDDgBwU+YI9vSHV0MkeMVwAmPe9AhgeEa4NWvaMyU9q+ODFH7MH4/4ZFDTNyOaJo1zLP2WsfdibColdsTDWJdKwMTz1CCcP6nOlRbm4XKBDRuVn78ugKhr4qZyx7nuN9fLU0dHwpWE9rP+Uh6Uh8Yr+SH6nAhQYLXnb7sdSo341PsyYfIx0yVikE1ZZ+nrnFfkG5MpADbZDY1Y5kNObbFyk0Sc</vt:lpwstr>
  </property>
  <property fmtid="{D5CDD505-2E9C-101B-9397-08002B2CF9AE}" pid="59" name="x1ye=58">
    <vt:lpwstr>QNTQl+K2X7GT8FdpAUnOI3RpUqxq+YW/NK3LZOaod1LWOEjsQJGdwj+DPlWMid8Vf27wmGkdqKAsUqEOWk3isiM5u/A2KXX8hosOfJLBG+PrwXFXDYdmTiY3dJDRJPgZNh1/cUd1OGvMKJu4Owadf9SF0OroHHCVdiriiS/1aoXVB5xqOAuiorqOYhMOED504o57sakI2f/qHJha9Z+N4ppvAENoKXFjgqYceLTDsy+pQTDx8Ir2ZSUqNn8Ppif</vt:lpwstr>
  </property>
  <property fmtid="{D5CDD505-2E9C-101B-9397-08002B2CF9AE}" pid="60" name="x1ye=59">
    <vt:lpwstr>ecPwg+stUfB3HesLqRarK2lQrDfRA9FAaPX8wXtOmjbIXjlV4GZHYR67kltDjgXskeHqYYwifZbBZVbRzRevviHaKmnoPROuV/taAPoE36W9KPevxiy7tf+4+1ev2Z1qbrEmFYBvLLOF2ztKU/rkClFUiThoNyRKiiIeUQTzTVt3rjNg5LE3yHze1G/Ma0ukUMh+9k04A+nbkiZ134cxCDvjzrkpLslY/CyJL6VrynuIEDhFUWdni55NWq7I3bG</vt:lpwstr>
  </property>
  <property fmtid="{D5CDD505-2E9C-101B-9397-08002B2CF9AE}" pid="61" name="x1ye=6">
    <vt:lpwstr>+V/VSur/eY/40iq28Q3V8Wcnw/ijQe/tbqjzLPkf8GjGOhR0Z5EpHZo18/xw+GKn5jYJ4Bum6CfMTNEph1gk+c22kTpo/b6BZGFaDXjL+CA0lbZ7VhZsEG0EVX6rijrCwQNMVIXiKkq6U9Aj3qYU+Jrj+T42vP5zvz99xREQcNt2zhW2UD8A5pZZSk+gHmlVKm2HiO1HcCtKIh03sLHhHEWk0YxzPUaTQxwOZYCY2zdjZWW/oCCCsKMzFL708jl</vt:lpwstr>
  </property>
  <property fmtid="{D5CDD505-2E9C-101B-9397-08002B2CF9AE}" pid="62" name="x1ye=60">
    <vt:lpwstr>XG4FlJ3THW/ZUfwIhXN/vsYInnU8gLDWpDozt66A92rDwVSVjbpLrJSmjY++rTfdKRG5+JdDY0ubr+UbsuSGsbxuE0rX+2qy3di7+rNLU/JjkzuKvfx06fbTSYzWeudmrrXcCkzy3BxV5nP1k5MczcaXmlP6l2W55oTE+5EUDdOCx6CQnxwCDGZw+GujV/PLJvikQA/9wcnHfPm4Tqb443RY9ox9x6Ui7/YquniGpLg+GvmUBzOvnv4w6BHM8No</vt:lpwstr>
  </property>
  <property fmtid="{D5CDD505-2E9C-101B-9397-08002B2CF9AE}" pid="63" name="x1ye=61">
    <vt:lpwstr>VKxxoi7NwWUyhz2TGRr5rn5OkkxgZbBv9Vl7xBG5Sl2Akbe49+NTqXMLxLt/HJCSid3BMxvYm8WUjNUdQVg0qJuhOG+AKpYxQFdqpQNcvIggQ9VVnZ66mc7fOk0xBQOkf2UcMiLGL64iT6vUgOkJj/zLI8SAu59Eo+Oqw3/+/2b5Axat+DABD9dLuDvWr2mg+f35Yj1afg8RHOw1XLdvW34knD4iZTigyAUQzdIoGds6pz6JvEzJue1FYlgDer/</vt:lpwstr>
  </property>
  <property fmtid="{D5CDD505-2E9C-101B-9397-08002B2CF9AE}" pid="64" name="x1ye=62">
    <vt:lpwstr>L2GAWiiLzU3Y8uSZh+qhi65zPnmCOyZPDZSVAU3UM1RXfxO1Rv7omlmM/AdMM1L8mrD5sC5rfS2o71DDYbYrQn1fvTJsKRUHL47fkHzkKEgLPhPRGo0rBOaWCrVkpcrELCb1xIUA+tNw31B37u2DBcPUTkCBGhV1SLiv+aAOCNg+TjZsRvPKTLmO7DLwhE85x+n6o4QayY1vVe/YyiFZKowU+cXDijZhk9/kQ8yWqo7bNqCL7UZfGQSwBu9wHX+</vt:lpwstr>
  </property>
  <property fmtid="{D5CDD505-2E9C-101B-9397-08002B2CF9AE}" pid="65" name="x1ye=63">
    <vt:lpwstr>UYS4tCe5FC+aRIdSME3vTlHIKXUJHDx7lYHM67o+1x+kqn6VKmOgJ7ePdMWY7uGooOKGscHhls1H9I45l7AOJmfpjpQ/grjy4oEfTe3FDwxJ/uh5Apo68byFnlbqSquCxbYDDNcVl8x+2VbPJm50Lhr/TZSnHrDqjWcQLeiNXoEqpgOCIaTywcIKcg8TtHyliKtoijM8vMUYjs3rU/5n59CkakPOW37YctanEQlKqBgAiZnx5Yf6nzeakjHaf56</vt:lpwstr>
  </property>
  <property fmtid="{D5CDD505-2E9C-101B-9397-08002B2CF9AE}" pid="66" name="x1ye=64">
    <vt:lpwstr>KePRvZjWve3T0UvS66dbdzn24rkAkCe64EgP+HUgjj09OL39+UiPfgHuUrgVH17elDqt0FRrjAh2utJXjfZmZItmFTAFhw6qDFoLubJP6FsLO/HFL9xDZWmUxJw5h9jjTnFFM0eRuIzuk9uC9jDSMfn5v1OqzrDIo1i/4R1zpXotfEV+nEVeZRo58ZXwiBzZLu5ul9d3hGDC1Fzh8s+PHFcqBuwF9q5hfNCVlQuzhu3vYUEbKaN2kK7N0LPBl5T</vt:lpwstr>
  </property>
  <property fmtid="{D5CDD505-2E9C-101B-9397-08002B2CF9AE}" pid="67" name="x1ye=65">
    <vt:lpwstr>51iCjERQbjh+Eedepkc0Lc91fwt59XBDaLHDkGNGlJfWwwsm/JcHb+NWFxjbYBGmQ0PK4uHhnTNLlnHhYzBSFkyWN7sgLNj+MY3g26U5H+3uC1TCfuS/2Qwzc8zICtRYTCMp9NfExXrd4FcfO1xs3UE0HlaREBw/8RQznwbAWH83tBWosYtaw5/HTowGd4s+RB3Yy6k0+Hph7dcISMC0IeSZG6YDF11+ELz579Nk0PSCVdmu6JCPnBaaurwhHGw</vt:lpwstr>
  </property>
  <property fmtid="{D5CDD505-2E9C-101B-9397-08002B2CF9AE}" pid="68" name="x1ye=66">
    <vt:lpwstr>blXBG4gpvuIatDVFUuCAozIppZx0/5Ep2PTyG2JJrrrMaKgawv61EMst0NidadMuPp00Xj18XbLN7Yh8VR6fg8xj9ix/cqXrAtLWln5EtMgPCqm1RuRJIM0KaX8vuWr+N6LUsqmoHQIBxZ6vvekXEB/2bpyifxlMmDt6TRWCqKI8IBI9xfbg3jzSTlU9OnU5aJ7FsCXXSWZMqGHqniv36pCbX/LWB/aCfFdiXP8dHqykF1TAnf8VVNr6SpdepfB</vt:lpwstr>
  </property>
  <property fmtid="{D5CDD505-2E9C-101B-9397-08002B2CF9AE}" pid="69" name="x1ye=67">
    <vt:lpwstr>WeNKKsWBdEBEeAW/ABo3F0y3OHiMvrPmwCcYO+qtYDuUs+hTKqz7ahZJAZ7jLtATM+Tp7GtE6PgUsLB7BwC2R6ExdkGqNM1IRL4yqtWqFZchrbvdh6A+VV5HmBp3fJZjLJd8o0AZMoXbPoZPR6nkrKCs2WotfW7zNg32knHh9I7o0RfUnRxjIXFj2jwL32rXRq+7IoqUqMW6KRK/zxjFJWQJI/oHHzKQsuo06nlCWSxVCYzffN1er7+82WDywGB</vt:lpwstr>
  </property>
  <property fmtid="{D5CDD505-2E9C-101B-9397-08002B2CF9AE}" pid="70" name="x1ye=68">
    <vt:lpwstr>tPw3XD2K6zbT43o2aAoM/7EKPFM8LGcIkhLsjHNc8rN5A3lMqZvlcghYvPpOj6ka4XP34w5y1yOrUc4h0WL+bWBev0bl8/dhjqVliDIMN2xHzavkt25bJv+21ccVIFKKqVx0arngqabEBVJginDqpxQBI69dL5mjlhMFw2+WdlSpfFIfU3iQvh0pLBkJf9THo/oyVLL4W3+RMC1Lk/Vez7N79pebXsIO3+DUJy+xiCLsRVmMuR6EFf/uMaHlMdP</vt:lpwstr>
  </property>
  <property fmtid="{D5CDD505-2E9C-101B-9397-08002B2CF9AE}" pid="71" name="x1ye=69">
    <vt:lpwstr>WxTMiN/cDn8wcZsdFLqj+wHSlHDdOMv8jlZkxWGilOsgGP5yizw0crrDEGgiGNGOqZmldMLaDzjg7BswUh9wd1yqDadKvs+F81JNUVxDjTw8Z0cxI7rXDPI1U4gROoRRmzOmpGeKcqoqKahkVU65nOE8jspwRgd65n5uVRNInOPyrTY+drAz4mxopBDVmjpzHRZRHQ9XjIlfWls8yrGG358ji30dIaGwYunNKDkDHYiYfbvK5dBZWE+o9lOCBMS</vt:lpwstr>
  </property>
  <property fmtid="{D5CDD505-2E9C-101B-9397-08002B2CF9AE}" pid="72" name="x1ye=7">
    <vt:lpwstr>Asy3BxqlBr1c4ddD6p961e4Ae2dAMZmwncraIqM7tCuFbHv7Af1eE26HR/dybJXSja6r+PWw4atvbUeYbj7oGFMdYM8jkWwvCHiDG78TZa47MWs9j2Dn1MVBBttuSBWJPPDHjBX0qyfsQ+8/hYnIRPDyKcjpR716YS2bZLlC7oVM4/f/DMrshwgSDXCvAA08RGc2igQ0+9Gjdvh9FRAY4HRLLU3w+IDgMFJADr2AccPqlL+dMSnA1B6CqoumXt9</vt:lpwstr>
  </property>
  <property fmtid="{D5CDD505-2E9C-101B-9397-08002B2CF9AE}" pid="73" name="x1ye=70">
    <vt:lpwstr>7ewuoqxuc7GBDRQGptf2rnpSFZ/K3J4N49Pa9YAv4JlsZ8Fu/UfbNgEjaUtDGeoIV9Tb06pQE+EV8mMNORkynbTMUBTbGhPCjPcxZfs7+2PGXaa4tT59+tGNzsG2LEug1jG72XW1/uMJfXusYXAdWz5p8LaX9CuXMx/92mieHOekCp0QSlMvk/jDgDHGs4c2dA4RQGR0WjcEyqCp8kMeDHA5Mqkl0hfkgR9Qh7QdvEzfVwf8WWdPhRFZvK0J5Tu</vt:lpwstr>
  </property>
  <property fmtid="{D5CDD505-2E9C-101B-9397-08002B2CF9AE}" pid="74" name="x1ye=71">
    <vt:lpwstr>ND6/sip7M0bRj+eyU6eZweoj9bmPRYoDJRu9BNEYGLZ9F9dVtk7rLAxWrqDrT8evaI6pgavFKoVR1TuMsAVRxuQ1NBYirIblusR2K+pKjvHepK8pcHhqUQFduavDEORFK0n5RY1zk5o4JluVwl8cpNIVGEwXXqopp2n1eZnSsZGZ4NRlTUX541mC5X08/Glq37alZLRpWgzWpEGQ0m844zyreNvaNUbnYkYFVXHwmncGJVxpHR4PsRRUGUYuQYP</vt:lpwstr>
  </property>
  <property fmtid="{D5CDD505-2E9C-101B-9397-08002B2CF9AE}" pid="75" name="x1ye=72">
    <vt:lpwstr>JCORiHMu9Tr0tYQiitBEijiHoq6rfsTo1VCHbAqIwT/ExufoKyFhfgWZBUL9SSYNpHzD76IC0NByX5jb4mIkQ0K2LmigePNy7rjRX8M+Lci2bOC5nSJnOuW3c/f2GLDltGWHFQygdoSb6hT9AmbV9hTBSfl5ialP+RSwa3gtW0y56OMTFdDkNE1VAxcqwwqsTIykRzfDT1C5iVjwU9M5a1IYPu9eF3znV5tafk671nud1X1mhFwTc/blqHovjmr</vt:lpwstr>
  </property>
  <property fmtid="{D5CDD505-2E9C-101B-9397-08002B2CF9AE}" pid="76" name="x1ye=73">
    <vt:lpwstr>ks5oKXTmvqPOzjNCwqUv4B3n2R41uu/5FTiM0fyOKs20rJgblp8c6SX5tcdwjM8hAiSJYOlMLT1qoJcvPP3h1cEPhrB7qsotUP1C4xOcENinQEr/9HDdf70iW34wionzaLHSyItY4AoSS/0lgIelwOV8E15+T1ZOT/MxYYa9zHLtq/feMKVn1mJwgz0uxTFq4C0V73xiodNu0q8aTbNSAteN7FbwDAq/mvwz12vBvnQGK5rV26MYp1k+GgmUU8M</vt:lpwstr>
  </property>
  <property fmtid="{D5CDD505-2E9C-101B-9397-08002B2CF9AE}" pid="77" name="x1ye=74">
    <vt:lpwstr>Bg1kYCEe4XtWFYLPq3xWuQ/Co99plmJI4z6Fec//d00qZtupUytM1mYkkNtHM2Zxd6gOr/UJdA+1vRNnoHppOgPQzRsP5P5dGEqsXtDy9rolIeR021PrIOF+BLLSfAiUklnRFrovZc4Rw0037TGVtgJ6hGIrbFgJRHurxfw8vyXycp2y6VQLkuPEZpN+tNae0jhKEOEpwGB9hWa4TQ5cOPDfabQvVPRyIyrhtcYrwCghvfea8WB6j12Bq9H3B78</vt:lpwstr>
  </property>
  <property fmtid="{D5CDD505-2E9C-101B-9397-08002B2CF9AE}" pid="78" name="x1ye=75">
    <vt:lpwstr>UQwXNEbGHVHUNzI8alGa6xv48m7lAHsvSCKd927tkniW3r4au1EgCWQ9U9iw91dqVbeRZuN8GsX72LLET5dn0dMvIvJTvI8Yn+9oZ1eK0MnSQ2tzkyNcci9pIvMVbZ5fe/FFPmOemen2JhVE+POtQzJiPp0A/wt1sKaECM82B52v79priL50DiaFnrbkAjjgBASRcg6utdsfjbHiyS7uGc/5c4GiT26oZSq1E6FbYv7PnK0W0dOYpqwxeDlUemL</vt:lpwstr>
  </property>
  <property fmtid="{D5CDD505-2E9C-101B-9397-08002B2CF9AE}" pid="79" name="x1ye=76">
    <vt:lpwstr>QT9F6CCHNZDoaP69Thi8ekiDuQD6IprntgWz8kf0WxLWCJpRpNX31Tmqtj5HUn9KStQBIr8M0P6A948tADwlu5/VlBkUpTr7yL5TxbfhNW11ELlV3cikIoRYfVxTF3+dF0U4u2E0uoGWhzp53dvJ+yaXka1GKyt3dqmbfMNLNDqzBBQXiQwdbWwyJSC23mzT0Wf4t1a5Kd2HzyeZ7i5z15qlAVGSbuDYbh3j0G8SAyPL66KDr6hdJ3GSdUM2AoU</vt:lpwstr>
  </property>
  <property fmtid="{D5CDD505-2E9C-101B-9397-08002B2CF9AE}" pid="80" name="x1ye=77">
    <vt:lpwstr>eWSvK9OZnAa6B7zhrgX+0yqFUVujPLSBRLcRk4Htb65AWcFQaSPMyD7l5edM/bMcNlId+t8SshuwWvAqkDVMtT4WH26bNX6dcoP/NfmQfNyjJFPvo2Wn96WEk6ujAiT0RlEZYU8VgCvuv0WneinUym0vSeG4YnvaSVGzVgjzeLVbLm7uMy2BCmiezmsbRbNuqQTIO2SoDa26pEPMQKjHXaEUcJINK/TN4HoIDd836bRbAbU65VtmK7+wWFtHh9h</vt:lpwstr>
  </property>
  <property fmtid="{D5CDD505-2E9C-101B-9397-08002B2CF9AE}" pid="81" name="x1ye=78">
    <vt:lpwstr>5HJk8xVYl/5nja1O68BwLeG62g5TxI+1/7uzk2Jg+BAhy0dUs8+sZEIctjlIAqejC1/KOMj6y0v5A+H2teZSs04rDPSLLvoUntMeEjox18HzLvOLC6WytNiO4vp/nG6lBiE3rJ+gHAYWA9tnlX/dvIod/z/fL0gDahyWfp2uXuPxmRFVuQpSbhROei0+26CciIDO/YPKLeyS0Og5a0Xdjzf7UGFytZdqBtzgS19KnnhjC1yLfJbJ0PR/w2xm1nB</vt:lpwstr>
  </property>
  <property fmtid="{D5CDD505-2E9C-101B-9397-08002B2CF9AE}" pid="82" name="x1ye=79">
    <vt:lpwstr>a+g+fZzu14QwNrlMj3qTM70g6lT1+2iycp2IXjA/KJyJFLBPalIX7GMaTu0QGqmCFiHeg5L2rlliN7yB5dWezsgxyasuFeUFVRpi+1raD6Uv68UBSrXIo2VUqQ9273Zu86+NQkRJxgjcW5k2hP1oyH9QIDZ7744Xb3Op+vpbyDFwlBZGXrc25TcP1XtK1edPB82eUKGZI/inTlgMwdIdkwozJkz5Is1DNVuL47Gp6fppbmPcIGsUnawqKcM+FzY</vt:lpwstr>
  </property>
  <property fmtid="{D5CDD505-2E9C-101B-9397-08002B2CF9AE}" pid="83" name="x1ye=8">
    <vt:lpwstr>T9fGd7fyjR0UDdkR7yjDN6edJYsxrwZHJ3ifVEkA/bZtKwQ+shmaEgms5qV3RIUrPDTSMcqPcedqIXSurR3p/ppEiFbZcqTUBJek2TfaM5UjPDuh8IskXPt5/9hal+puu+UcShqEale+m44IJL2wEs/zzC/7OZaEbjbLFZzsGe5gBNddkaRfoLQi9+qpI9AXKhxdPjfwuuSf+Q7cAmwpDgqs+/aq4vHKqRPVKCXRd5CV+CeSKi0sG9VCw5B8IB1</vt:lpwstr>
  </property>
  <property fmtid="{D5CDD505-2E9C-101B-9397-08002B2CF9AE}" pid="84" name="x1ye=80">
    <vt:lpwstr>qYvqbUIEXcvp3gqEhzTSZUlruEH7tZ5CwGNBb37FWsmC+LR1JJ0mx3EPYM2kd/Sd+h2XO8i4HTE0K7pznRGn5wr2Sk8G1iAAHlcoWIsZz0+BwMzfLSVgT1w6LLEBpy8x9jZVWNP0AnDLyk6YcQLMCPwl489KsmZ7hiBRAaXbDf2RYHH6gRT3UwSUrxEjvhOE0Mr3ptHJlSRRHrl3ZE+QarN+8ZR5YWkLn34B9fe2wHhzqyrLkOAZdELlX1DflP6</vt:lpwstr>
  </property>
  <property fmtid="{D5CDD505-2E9C-101B-9397-08002B2CF9AE}" pid="85" name="x1ye=81">
    <vt:lpwstr>Mh0XB6M8JhCgJoMtMLFmpwKm0ziW2qVrYpG70gofMeNEvFElyzGjbYfubDijl4XVK44T05cwNXTkU8ZUmKVEqJC0Yxr9WNXMz7LHRLyTTIuaz9orzQYa1J9lNQXHuyX9ygSxCdoUKFYUVIuK35w2Hty+J6B/PbddMT+ZlCghzRLhPSu2E3lpYSJD9StOuW1w5UkVrowge4yjzBOeJBjyIlR7TsPqgcU0dRj2LJSS/vJVg4O+cnL8M3/oOuBC1md</vt:lpwstr>
  </property>
  <property fmtid="{D5CDD505-2E9C-101B-9397-08002B2CF9AE}" pid="86" name="x1ye=82">
    <vt:lpwstr>WAjAZRSl+ZHZxZ/fcBmsu79NyMBVAGgSgiqgWHxVlZEVCpN01950R8w5vMDNy3Ua7Sww9QXW1JS3C+3dpXcifXwkGtmrDhXZoEgjHxuRBH8sta0Q6iC7BwDdlBIYXKoIcLiq+/a90uD0MId9gXgVLFBCi/ibB/kFbGGSYemNznVDFya8MTBmiE/KJzxGPVdoBdeuD2j9Nmnzi2reaeS8sAs3upXir7RtzP5EbRwt8fZtVBI+cDs3Kh+8hBGJ9/f</vt:lpwstr>
  </property>
  <property fmtid="{D5CDD505-2E9C-101B-9397-08002B2CF9AE}" pid="87" name="x1ye=83">
    <vt:lpwstr>yX41YWGaom0Egh8sc7GD9nvVMImHa7Y1ZdjBa5VePFd1OBepstEzLg+he+Djv/9QLL1HmTTNT9UskYzP35W4i4kwYCXmenPYt0fvzwerPkIYqg/4sKJfVPiVJ4CNrqkTHniU2oY5BJibVQxGzXLAtu3q3sPLV+uJS8Qp3wEOkcwl4qJIvuc67ef+03FHfLVD6qG1D1vR/Kevm6GIz5Sr5Xect7z2RwZ5Kf26dZE8VGPisVsmUDtzw8wzYVH+AS3</vt:lpwstr>
  </property>
  <property fmtid="{D5CDD505-2E9C-101B-9397-08002B2CF9AE}" pid="88" name="x1ye=84">
    <vt:lpwstr>G2d2hL1W2viuyUVoQ11kYfz+QtwZPduZB9v/1ih+yc6UtKHz+l5kD4X8E//eHaw503Utr7jAAlPdFs0Cqgu7IEVOzpacF+Ir1jichOSDU13Gc3cRsDeErs9Z3GQ/rUmKE+ni/C1eXZoFGg+vclRv8Ic2OMIaAcMCWPVRUkilqjzQzsuH3ME3Bh0rKi5AcLqVPsn+RUZbGsawtoCTjTPgUFq/PWJ2vTRYpmL97Lb6osA86CAj74wC7WQZI4fmKqE</vt:lpwstr>
  </property>
  <property fmtid="{D5CDD505-2E9C-101B-9397-08002B2CF9AE}" pid="89" name="x1ye=85">
    <vt:lpwstr>FQU7Rp+XFZGljMtAiVOpaIye0g0y8hT+4NWowhLakNyChXdMaNwK1WrRahRqh128mMyNKCIFW5wYylOWW2X55EXgLwFS9x7PoeqMCrzMNzC/XKQn9ZXotUlRBd8cBO2o7BtjKEq8kCmEtsUN/ybl4RpiFZopMGIuGuwHcLlVxSUH86HVDmgxZoxCGBb3dR/7lz0+hjumIj5uckXzRd6YhOhALxzM8fp+f86CvtL1BN4i1icPvT6hExDnHNP5D9/</vt:lpwstr>
  </property>
  <property fmtid="{D5CDD505-2E9C-101B-9397-08002B2CF9AE}" pid="90" name="x1ye=86">
    <vt:lpwstr>pU04wLM7GZ+N0EGIXF/lZRXH4M9vcTzZBd+D+/25MHiFgAvj0cT4Lfdd8osSehNQG29+cED/UUijLqXS0Y2A72k7VykO1EEiQbe76+orQ2VaL9e08ZsgqEkiCr3dw99OyFy/bPMZmlB3DBnTAymPVfs1r6zo1gyIs5yjUNZZOwexNZem1+UsrRUZeQ9+GBO/6VfYjFWtgAIB+VxMGqooJAzLWL6hnG25Dbztikea9GlFTHPb2oN5yTjFLaGsPEA</vt:lpwstr>
  </property>
  <property fmtid="{D5CDD505-2E9C-101B-9397-08002B2CF9AE}" pid="91" name="x1ye=87">
    <vt:lpwstr>7MwdctJvHpdaYJruZYfIcxPS+dvnz2JRlIvEd7asww2y/1CugbsdEmyBJZ1R7UPxxYJlfMJwr6xiijSW+ArHJjdbAlXWBxY20eyf/PPsPN2M/9WKbqDc03MejTKS5yZlz9wNjaCvObEJTeikzfJyKuPwAOAr9ZGu/KFHmZyMgjTJwqQys4G4eGcUMEimxqhNkWGO7TzcfMisK/eBJxEZC97dhLjH+u+U1Mqk47Wiq24+dFoBqDI4RGVrVRBvmNu</vt:lpwstr>
  </property>
  <property fmtid="{D5CDD505-2E9C-101B-9397-08002B2CF9AE}" pid="92" name="x1ye=88">
    <vt:lpwstr>AtLb2iX7XnA4HLE8Q+VK/u03xpTKAegdiUQ/irUU6FpItCao6yhhPpScsI27+er5HnjOyoMI151HiH4KiSPYiO+VclN4Aa9w+NgjMfW1Ky/wUowjhCeYRGhqPD7yw1TgE+skpgeIOF9YfN/qHYqfjJsRR7ainSBn2RH6818TgzCirr1JDEtU9KZ8tu/cbZoLUFiCl/3fVzAhLqWn5h/wrMtg6KWlwfC7W2151uGT8VcWiu0+bJcycQ3/7UuBJGl</vt:lpwstr>
  </property>
  <property fmtid="{D5CDD505-2E9C-101B-9397-08002B2CF9AE}" pid="93" name="x1ye=89">
    <vt:lpwstr>qZ76d36wAOD+M4Bq9jeoXuBQzmzZ7iuzaDCAfnk6BFsNhy8KvGID1QFE8sv8elHO6NOT3691WwU9Ff9ABNoLC03Qx7OLbxrEZLPvhbGeI/x6+yOe+AcNIfk6F7eM0lSZ1XHPOZb0ICfZHqgDwpST9GRstNYEJYXYJ5jJW7xa1gnjw47DfAMyH/AXu4Jb1UCxgo9VNF2Mf5hiNsCUHsEu3e2B8yWuykAe4h+5/lPir9qpltz9oCaObFjPWy/Cxac</vt:lpwstr>
  </property>
  <property fmtid="{D5CDD505-2E9C-101B-9397-08002B2CF9AE}" pid="94" name="x1ye=9">
    <vt:lpwstr>h7KoyOMHFVMQLB2PASnRhtjizFoyxKuPqlifz6kjS78UszrV+oKp27vxj4PIDH9DBPNmH4bMzeaDdj+xQNF2+YQldmPloKKO00lxZ0dDE4wk2XRm4PAWhSI9TyzPxZ2EWL8dzRxMoM/iB1viTgMFiQSiqo63vEUroSfoaCEl8CzQ365EVCK2ZKxRHVTDpPBbM78zz6kuJlIrR4LB9gGsXRPmAWyQ9QxUxPkbcgDKNTulV/wIHhjQuNZY7MfvBxI</vt:lpwstr>
  </property>
  <property fmtid="{D5CDD505-2E9C-101B-9397-08002B2CF9AE}" pid="95" name="x1ye=90">
    <vt:lpwstr>nEwQPXc4tYC+buiPvu0fTJOJaPrXfy3PDtR4R6K+x4tBQOdmk1jpmG5FqTKm0DPNaS5G9nCHhVH0kpNSMQ3lHSXHCjP3jTDZFxibujR7d7p33pvg4cW+MJcK8JHg2uMA7nmA2jL0CMBbZ1+/DJHSMvVsCVBBwkoEtK8lArwk551trtMjbsL+E2nz7oUqhk8fY01Nu3tE4HQOWCjBHA+0IZeAOOIyUJpaOJAT0PGEzrc6kxzRrP39ognwgbD1X6q</vt:lpwstr>
  </property>
  <property fmtid="{D5CDD505-2E9C-101B-9397-08002B2CF9AE}" pid="96" name="x1ye=91">
    <vt:lpwstr>lasMPrH/1lUs3VVRuxXbgTGW1h4pWYHtXkIuzEGVNpwswTPvVGeFrs8ZyueMbjIu3xiMhm2yFJwVGt6fZBHnjJE329BsOtdQI6L3qOJeGM0YRQz6IXcHI1UHd7sa/+kTuGDzqckqtp/QJJL/iWkc7gq/jcDEHOeVMC1VxxlI+fiP6/Nc0d7X/j8coe1+jdqh+3vd6/gExLmB27Mz0vmNOt4Or+3O7Gj7WMr/AakP1cpZ9/PGScr3qjuTob6+3My</vt:lpwstr>
  </property>
  <property fmtid="{D5CDD505-2E9C-101B-9397-08002B2CF9AE}" pid="97" name="x1ye=92">
    <vt:lpwstr>Vu0IY63Z3HyhfP+SpjQy+35+E/t56MhODLEMt4gp+epE980oC8UDnbWUNiPXwMgjVDwppTZgBjW7PmDc3RJqct7divkQooK+9ka6yer8PfqpdVvrQqnw4BXqBcMXT+NcYY0DAy9IpJJxQYLrmHGR+kffhOx17vqpRnc+TmFgdQsJ3VRynbLSRPTARZnSRmAVpli4R4Ae3dkBjWfK7PoXJxy9gYTLrzBF4lKIOK/276t+utMrBv4xQHykD25vogf</vt:lpwstr>
  </property>
  <property fmtid="{D5CDD505-2E9C-101B-9397-08002B2CF9AE}" pid="98" name="x1ye=93">
    <vt:lpwstr>R5hnwY0NMHhx2bqR0as0ueLBzPBKxxQiXefViHcTZnmHlzrY+vsFbO5b/hB4x0HSH2MsgTz7F3cPe2MBNTViGi881A/QHHu1KLZp7HL7web4tRFv/+xTqQCphHhkp/+QY9t4bsBZeyvOzSbonq4WDi0OlT3+8gkiZaGpacE2vw8KtgsEZ8MPcBLlTpi916NsR1ryLrTH+giuoVcfXJ5DcZ//SSRGcKoAWf4xXjPbQQs08vL6ernUEAVvpdJ/NHf</vt:lpwstr>
  </property>
  <property fmtid="{D5CDD505-2E9C-101B-9397-08002B2CF9AE}" pid="99" name="x1ye=94">
    <vt:lpwstr>juiyDtFPB8bQtKf8i2r2j/lL/jcNdbFRurzVp5fYjld3kZ22UhTTqsBcCuNCDsWH8o3TG2ZSq0SZ7Ot+VTW5fdgs9JNsrGT80MlyTWljm1pEfXnZkQNvBn2Q/CUn0LCvSa6djyMwJz3FcOi8sFOkWQPiW2oa6Ux8ZzNDqoO+yYcflLJKJllR8Y+cDoRq1gzNlKwkRVGPz276+wBaE6flyfg/R7RiGZmRoS/Kq6YpvixilsluuiZX7YPNthVnE+R</vt:lpwstr>
  </property>
  <property fmtid="{D5CDD505-2E9C-101B-9397-08002B2CF9AE}" pid="100" name="x1ye=95">
    <vt:lpwstr>5VRdyQmqaIc2TzJuKmZWnO63fZLrcNcjJNC4djnrg7/3kc1GVN/E/6XOaSdQqNGNKorkkydoJs1+ORdZTgCRGCbnLTAn0aB5d1Hbf1YjbmRU9TxPi/SYFOejHjkHCzT9iCpZArPOijks0A5EGMxaMv5GvwgoNHeBiI/5EH0y28xPMf5gZbTXTN0N4kFvrJGJqqwvebsF3FCHfS4hcbFtEOn6nsJcjIRlHajE9TsBTmqnfphEzwnSR2leLXYFf2K</vt:lpwstr>
  </property>
  <property fmtid="{D5CDD505-2E9C-101B-9397-08002B2CF9AE}" pid="101" name="x1ye=96">
    <vt:lpwstr>iHllOjWzqOOvyz5zwQUCjiIwOzWgcPlp3LQ2frtYO0l63YbeoTSBVOUKsIxEDGABsberRV/73vR8fEn6oZEwNr/0b+H/JsCDriJPMtdSFUqaogjhH6CMVD/rIGNZzdv0Aeso8Q2BogbIMF03yGmuwACP7605CM8EImj8jfHQVkH2wrRvgFYf+S8TXstF2r/0XMGEiSyANAfuvS9BFzuofSe6PtM/5OzXMWJBeivbqaCiwDpVhocHUI4qoYuibrG</vt:lpwstr>
  </property>
  <property fmtid="{D5CDD505-2E9C-101B-9397-08002B2CF9AE}" pid="102" name="x1ye=97">
    <vt:lpwstr>wNudLQ6pPvYWBDmjF693V5LSeY+8zaSRf/NXVg2YKDLdloZukrITFGu52LrPhvjejlJ8lIOEc3qH/4lzWlofSpPbv76XHuXagCxX/WgNVCw9VsEGYr2PxVcCIVu4Lu0peQ0GUvgO+snKHezd16fMBRS2T55v/EtqCQudl+2m7ry1flurRxrmRgTYmhrwTzoeu2m3CIpfAhYE5O4z21TcSxeJFjRt/XfD396N4N2a+q+wjUsok8UcUVuxsUgz2uB</vt:lpwstr>
  </property>
  <property fmtid="{D5CDD505-2E9C-101B-9397-08002B2CF9AE}" pid="103" name="x1ye=98">
    <vt:lpwstr>AcTCToGGWZMe94LWZpPeUNalOsF+ubAjJkHNgo94vsQXUcJeJfV7a9pTS00ojcv6n5e7j8uN3Cup/Lk3jZCUSVQ0gODLR7VYw/G4qLett+7EUOtMgZ3Z9E5UuI+hIwajE8Asu31gvGH64x+r8AexYshviCo5HrdT07wncDbxEMzW/wzTk/IXrnR1lElVFEwwdwiZJCvKyhxzl/RIxQatsYaPb1R+d/8/3YhRlf9sIDCVpExZFbdk3bP6avnxr8z</vt:lpwstr>
  </property>
  <property fmtid="{D5CDD505-2E9C-101B-9397-08002B2CF9AE}" pid="104" name="x1ye=99">
    <vt:lpwstr>AtkMnZD4lJdKkXKGQ5iE0uy0AJycJmyA6AYDTXzDvonp+7mwsQYphzdNB6OJtrN7pNRWlufUD8zAaL8/nOBVzVYafRauw+Y+SEjIhYUGKs8uVVWE0rdvh7i6vKtO9sev+mdhXudFECS0tj5HWi1sLRbDiwCtxtmMLQ9XlI8QXPjdlXmGLFAqzGzOCJXG9TIxUH3vA0u3Y6oWhDJsHWfZ3iIbqynydZfoHItHzb0WSo8HQHMP4oSMVuym5L5gF0O</vt:lpwstr>
  </property>
</Properties>
</file>